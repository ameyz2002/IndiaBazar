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5CEA51" w14:textId="77777777" w:rsidR="00785213" w:rsidRDefault="00785213" w:rsidP="00785213">
      <w:pPr>
        <w:pStyle w:val="Heading1"/>
        <w:numPr>
          <w:ilvl w:val="0"/>
          <w:numId w:val="6"/>
        </w:numPr>
      </w:pPr>
      <w:r>
        <w:rPr>
          <w:i w:val="0"/>
          <w:iCs w:val="0"/>
          <w:sz w:val="28"/>
          <w:u w:val="none"/>
        </w:rPr>
        <w:t>INTRODUCTION TO PROJECT</w:t>
      </w:r>
    </w:p>
    <w:p w14:paraId="3295F3A7" w14:textId="77777777" w:rsidR="00785213" w:rsidRDefault="00F71C11" w:rsidP="00785213">
      <w:pPr>
        <w:jc w:val="both"/>
        <w:rPr>
          <w:sz w:val="20"/>
          <w:lang w:val="en-IN"/>
        </w:rPr>
      </w:pPr>
      <w:r>
        <w:rPr>
          <w:noProof/>
          <w:lang w:val="en-IN" w:eastAsia="en-IN"/>
        </w:rPr>
        <w:pict w14:anchorId="4E50FA6D">
          <v:line id="Straight Connector 2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XT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" strokeweight="1.59mm">
            <v:stroke joinstyle="miter" endcap="square"/>
          </v:line>
        </w:pict>
      </w:r>
    </w:p>
    <w:p w14:paraId="3DB1196C" w14:textId="77777777" w:rsidR="00785213" w:rsidRDefault="00785213" w:rsidP="00785213">
      <w:pPr>
        <w:shd w:val="clear" w:color="auto" w:fill="FFFFFF"/>
        <w:spacing w:line="360" w:lineRule="auto"/>
        <w:jc w:val="both"/>
      </w:pPr>
    </w:p>
    <w:p w14:paraId="368872D2" w14:textId="2239DE07" w:rsidR="008C1E39" w:rsidRDefault="00785213" w:rsidP="00785213">
      <w:pPr>
        <w:shd w:val="clear" w:color="auto" w:fill="FFFFFF"/>
        <w:spacing w:line="360" w:lineRule="auto"/>
        <w:jc w:val="both"/>
      </w:pPr>
      <w:r>
        <w:tab/>
      </w:r>
      <w:r>
        <w:tab/>
      </w:r>
      <w:r w:rsidR="008C1E39">
        <w:t>This project is a web based Online shopping system for an existing shop. An Online Shopping System which will allow merchants in developing countries to advertise and sell their goods on the internet. This would permit rural communities to make their wares available to the rest of the world the via world wide web.</w:t>
      </w:r>
    </w:p>
    <w:p w14:paraId="419A39ED" w14:textId="62A4D7F0" w:rsidR="008C1E39" w:rsidRDefault="008C1E39" w:rsidP="00785213">
      <w:pPr>
        <w:shd w:val="clear" w:color="auto" w:fill="FFFFFF"/>
        <w:spacing w:line="360" w:lineRule="auto"/>
        <w:jc w:val="both"/>
      </w:pPr>
      <w:r>
        <w:t xml:space="preserve">                        Online shopping is the process whereby consumers directly buy goods or services from a seller in real-time, without an intermediary service, over the Internet.</w:t>
      </w:r>
      <w:r w:rsidRPr="008C1E39">
        <w:t xml:space="preserve"> </w:t>
      </w:r>
      <w:r>
        <w:t>This project is an attempt to provide the advantages of online shopping to customers of a real shop.</w:t>
      </w:r>
      <w:r w:rsidRPr="008C1E39">
        <w:t xml:space="preserve"> </w:t>
      </w:r>
      <w:r>
        <w:t>It helps buying the products in the shop anywhere through internet.</w:t>
      </w:r>
      <w:r w:rsidR="00A77140">
        <w:t xml:space="preserve"> </w:t>
      </w:r>
      <w:proofErr w:type="gramStart"/>
      <w:r>
        <w:t>Thus</w:t>
      </w:r>
      <w:proofErr w:type="gramEnd"/>
      <w:r w:rsidR="00A77140">
        <w:t xml:space="preserve"> </w:t>
      </w:r>
      <w:r>
        <w:t>the customer will get the service of online shopping and home delivery from his favorite shop.</w:t>
      </w:r>
      <w:r w:rsidR="00293D91">
        <w:t xml:space="preserve"> </w:t>
      </w:r>
    </w:p>
    <w:p w14:paraId="33EDA05A" w14:textId="75BB7647" w:rsidR="009C37D4" w:rsidRDefault="009C37D4" w:rsidP="009C37D4">
      <w:pPr>
        <w:shd w:val="clear" w:color="auto" w:fill="FFFFFF"/>
        <w:spacing w:line="360" w:lineRule="auto"/>
        <w:jc w:val="both"/>
      </w:pPr>
      <w:r>
        <w:t xml:space="preserve">                         Here we provided quick </w:t>
      </w:r>
      <w:r w:rsidRPr="0079364D">
        <w:t>search</w:t>
      </w:r>
      <w:r>
        <w:t xml:space="preserve"> facility which</w:t>
      </w:r>
      <w:r w:rsidRPr="0079364D">
        <w:t xml:space="preserve"> display</w:t>
      </w:r>
      <w:r>
        <w:t xml:space="preserve">s specific types of products. </w:t>
      </w:r>
      <w:r w:rsidR="00453534" w:rsidRPr="0079364D">
        <w:t>Then the system checks</w:t>
      </w:r>
      <w:r w:rsidR="00453534">
        <w:t xml:space="preserve"> that particular product type and displays.</w:t>
      </w:r>
      <w:r w:rsidR="000B7EF1">
        <w:t xml:space="preserve"> Creating a shopping cart so that customer can shop multiple items they would like to see in the shop.</w:t>
      </w:r>
    </w:p>
    <w:p w14:paraId="2B559D3A" w14:textId="197421D9" w:rsidR="00293D91" w:rsidRDefault="00F565FC" w:rsidP="00293D91">
      <w:pPr>
        <w:shd w:val="clear" w:color="auto" w:fill="FFFFFF"/>
        <w:spacing w:line="360" w:lineRule="auto"/>
        <w:jc w:val="both"/>
      </w:pPr>
      <w:r>
        <w:t xml:space="preserve">                        </w:t>
      </w:r>
      <w:r w:rsidR="00453534">
        <w:t xml:space="preserve"> </w:t>
      </w:r>
      <w:r w:rsidR="000B7EF1" w:rsidRPr="0079364D">
        <w:t xml:space="preserve">To </w:t>
      </w:r>
      <w:r w:rsidR="000B7EF1">
        <w:t xml:space="preserve">place the order </w:t>
      </w:r>
      <w:r w:rsidR="000B7EF1" w:rsidRPr="0079364D">
        <w:t xml:space="preserve">the system asks the </w:t>
      </w:r>
      <w:r w:rsidR="000B7EF1">
        <w:t>customer to enter his details such bank details</w:t>
      </w:r>
      <w:r w:rsidR="005830A0">
        <w:t xml:space="preserve"> </w:t>
      </w:r>
      <w:r w:rsidR="005830A0" w:rsidRPr="0079364D">
        <w:t xml:space="preserve">and </w:t>
      </w:r>
      <w:r w:rsidR="005830A0">
        <w:t xml:space="preserve">placed the order </w:t>
      </w:r>
      <w:r w:rsidR="005830A0" w:rsidRPr="0079364D">
        <w:t>and update the database.</w:t>
      </w:r>
      <w:r w:rsidR="000B7EF1" w:rsidRPr="0079364D">
        <w:t xml:space="preserve"> </w:t>
      </w:r>
      <w:r>
        <w:t xml:space="preserve">User can track all the information of delivery, payments etc. </w:t>
      </w:r>
      <w:r w:rsidR="00293D91">
        <w:t>Online Shopping System also manage the delivery details,</w:t>
      </w:r>
      <w:r w:rsidR="00543DA9">
        <w:t xml:space="preserve"> </w:t>
      </w:r>
      <w:r w:rsidR="00293D91">
        <w:t>payment details, customer details.</w:t>
      </w:r>
    </w:p>
    <w:p w14:paraId="4160FF2E" w14:textId="0E7D721F" w:rsidR="00F565FC" w:rsidRDefault="00F565FC" w:rsidP="00F565FC">
      <w:pPr>
        <w:shd w:val="clear" w:color="auto" w:fill="FFFFFF"/>
        <w:spacing w:line="360" w:lineRule="auto"/>
        <w:jc w:val="both"/>
      </w:pPr>
    </w:p>
    <w:p w14:paraId="5904B700" w14:textId="412A57A9" w:rsidR="00453534" w:rsidRDefault="00453534" w:rsidP="009C37D4">
      <w:pPr>
        <w:shd w:val="clear" w:color="auto" w:fill="FFFFFF"/>
        <w:spacing w:line="360" w:lineRule="auto"/>
        <w:jc w:val="both"/>
      </w:pPr>
    </w:p>
    <w:p w14:paraId="3310F713" w14:textId="3E2D61C8" w:rsidR="009C37D4" w:rsidRPr="009C37D4" w:rsidRDefault="009C37D4" w:rsidP="00785213">
      <w:pPr>
        <w:shd w:val="clear" w:color="auto" w:fill="FFFFFF"/>
        <w:spacing w:line="360" w:lineRule="auto"/>
        <w:jc w:val="both"/>
        <w:rPr>
          <w:vertAlign w:val="subscript"/>
        </w:rPr>
      </w:pPr>
    </w:p>
    <w:p w14:paraId="4BBB022F" w14:textId="60EA17E9" w:rsidR="009C37D4" w:rsidRDefault="008C1E39" w:rsidP="008C1E39">
      <w:pPr>
        <w:shd w:val="clear" w:color="auto" w:fill="FFFFFF"/>
        <w:spacing w:line="360" w:lineRule="auto"/>
        <w:jc w:val="both"/>
      </w:pPr>
      <w:r>
        <w:t xml:space="preserve">                    </w:t>
      </w:r>
    </w:p>
    <w:p w14:paraId="0FA43F08" w14:textId="77777777" w:rsidR="00543DA9" w:rsidRDefault="00543DA9" w:rsidP="008C1E39">
      <w:pPr>
        <w:shd w:val="clear" w:color="auto" w:fill="FFFFFF"/>
        <w:spacing w:line="360" w:lineRule="auto"/>
        <w:jc w:val="both"/>
      </w:pPr>
    </w:p>
    <w:p w14:paraId="6AA43C43" w14:textId="77777777" w:rsidR="009C37D4" w:rsidRDefault="009C37D4" w:rsidP="008C1E39">
      <w:pPr>
        <w:shd w:val="clear" w:color="auto" w:fill="FFFFFF"/>
        <w:spacing w:line="360" w:lineRule="auto"/>
        <w:jc w:val="both"/>
      </w:pPr>
    </w:p>
    <w:p w14:paraId="1B5E39A3" w14:textId="77777777" w:rsidR="009C37D4" w:rsidRDefault="009C37D4" w:rsidP="008C1E39">
      <w:pPr>
        <w:shd w:val="clear" w:color="auto" w:fill="FFFFFF"/>
        <w:spacing w:line="360" w:lineRule="auto"/>
        <w:jc w:val="both"/>
      </w:pPr>
    </w:p>
    <w:p w14:paraId="132B02A9" w14:textId="77777777" w:rsidR="009C37D4" w:rsidRDefault="009C37D4" w:rsidP="008C1E39">
      <w:pPr>
        <w:shd w:val="clear" w:color="auto" w:fill="FFFFFF"/>
        <w:spacing w:line="360" w:lineRule="auto"/>
        <w:jc w:val="both"/>
      </w:pPr>
    </w:p>
    <w:p w14:paraId="67634538" w14:textId="77777777" w:rsidR="009C37D4" w:rsidRPr="009C37D4" w:rsidRDefault="009C37D4" w:rsidP="008C1E39">
      <w:pPr>
        <w:shd w:val="clear" w:color="auto" w:fill="FFFFFF"/>
        <w:spacing w:line="360" w:lineRule="auto"/>
        <w:jc w:val="both"/>
        <w:rPr>
          <w:vertAlign w:val="subscript"/>
        </w:rPr>
      </w:pPr>
    </w:p>
    <w:p w14:paraId="08268B88" w14:textId="77777777" w:rsidR="00785213" w:rsidRDefault="00785213" w:rsidP="00785213">
      <w:pPr>
        <w:ind w:left="360"/>
        <w:rPr>
          <w:rFonts w:ascii="Arial" w:eastAsia="Arial Unicode MS" w:hAnsi="Arial" w:cs="Arial Unicode MS"/>
          <w:b/>
          <w:bCs/>
          <w:color w:val="000000"/>
          <w:sz w:val="22"/>
          <w:szCs w:val="22"/>
        </w:rPr>
      </w:pPr>
    </w:p>
    <w:p w14:paraId="49C38B31" w14:textId="77777777" w:rsidR="00785213" w:rsidRDefault="00785213" w:rsidP="00785213">
      <w:pPr>
        <w:ind w:left="360"/>
        <w:rPr>
          <w:rFonts w:ascii="Arial" w:eastAsia="Arial Unicode MS" w:hAnsi="Arial" w:cs="Arial Unicode MS"/>
          <w:b/>
          <w:bCs/>
          <w:color w:val="000000"/>
          <w:sz w:val="22"/>
          <w:szCs w:val="22"/>
        </w:rPr>
      </w:pPr>
    </w:p>
    <w:p w14:paraId="6DBFA5C6" w14:textId="77777777" w:rsidR="00785213" w:rsidRDefault="00785213" w:rsidP="00785213">
      <w:pPr>
        <w:ind w:left="360"/>
        <w:rPr>
          <w:rFonts w:ascii="Arial" w:eastAsia="Arial Unicode MS" w:hAnsi="Arial" w:cs="Arial Unicode MS"/>
          <w:b/>
          <w:bCs/>
          <w:color w:val="000000"/>
          <w:sz w:val="22"/>
          <w:szCs w:val="22"/>
        </w:rPr>
      </w:pPr>
    </w:p>
    <w:p w14:paraId="2C7FDB61" w14:textId="102B6514" w:rsidR="00785213" w:rsidRDefault="00785213" w:rsidP="00293D91">
      <w:pPr>
        <w:rPr>
          <w:rFonts w:ascii="Arial" w:eastAsia="Arial Unicode MS" w:hAnsi="Arial" w:cs="Arial Unicode MS"/>
          <w:b/>
          <w:bCs/>
          <w:color w:val="000000"/>
          <w:sz w:val="22"/>
          <w:szCs w:val="22"/>
        </w:rPr>
      </w:pPr>
    </w:p>
    <w:p w14:paraId="6BD1677C" w14:textId="77777777" w:rsidR="00293D91" w:rsidRDefault="00293D91" w:rsidP="00293D91">
      <w:pPr>
        <w:rPr>
          <w:rFonts w:ascii="Arial" w:eastAsia="Arial Unicode MS" w:hAnsi="Arial" w:cs="Arial Unicode MS"/>
          <w:b/>
          <w:bCs/>
          <w:color w:val="000000"/>
          <w:sz w:val="22"/>
          <w:szCs w:val="22"/>
        </w:rPr>
      </w:pPr>
    </w:p>
    <w:p w14:paraId="400FD9E0" w14:textId="77777777" w:rsidR="00785213" w:rsidRDefault="00785213" w:rsidP="00785213">
      <w:r>
        <w:rPr>
          <w:b/>
          <w:bCs/>
          <w:sz w:val="28"/>
        </w:rPr>
        <w:t>2.REQUIREMENTS</w:t>
      </w:r>
    </w:p>
    <w:p w14:paraId="3B2644B6" w14:textId="77777777" w:rsidR="00785213" w:rsidRPr="00BB0AC5" w:rsidRDefault="00F71C11" w:rsidP="00785213">
      <w:pPr>
        <w:ind w:left="360"/>
        <w:jc w:val="both"/>
        <w:rPr>
          <w:b/>
          <w:bCs/>
          <w:sz w:val="20"/>
          <w:lang w:val="en-IN"/>
        </w:rPr>
      </w:pPr>
      <w:r>
        <w:rPr>
          <w:noProof/>
          <w:lang w:val="en-IN" w:eastAsia="en-IN"/>
        </w:rPr>
        <w:pict w14:anchorId="13A407A9">
          <v:line id="Straight Connector 25" o:spid="_x0000_s1032"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9pt" to="41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ZG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" strokeweight="1.59mm">
            <v:stroke joinstyle="miter" endcap="square"/>
          </v:line>
        </w:pict>
      </w:r>
    </w:p>
    <w:p w14:paraId="4626C7E5" w14:textId="77777777" w:rsidR="00785213" w:rsidRDefault="00785213" w:rsidP="00785213">
      <w:pPr>
        <w:jc w:val="both"/>
      </w:pPr>
      <w:r>
        <w:rPr>
          <w:b/>
          <w:bCs/>
        </w:rPr>
        <w:t>2.1 FUNCTIONAL REQUIREMENTS</w:t>
      </w:r>
    </w:p>
    <w:p w14:paraId="58CF647F" w14:textId="77777777" w:rsidR="00785213" w:rsidRDefault="00785213" w:rsidP="00785213">
      <w:pPr>
        <w:spacing w:line="360" w:lineRule="auto"/>
        <w:rPr>
          <w:b/>
        </w:rPr>
      </w:pPr>
      <w:r>
        <w:rPr>
          <w:b/>
          <w:noProof/>
          <w:lang w:val="en-IN" w:eastAsia="en-IN"/>
        </w:rPr>
        <w:drawing>
          <wp:inline distT="0" distB="0" distL="0" distR="0" wp14:anchorId="16C68CA1" wp14:editId="32EEC760">
            <wp:extent cx="6283960" cy="46297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6283960" cy="4629799"/>
                    </a:xfrm>
                    <a:prstGeom prst="rect">
                      <a:avLst/>
                    </a:prstGeom>
                    <a:noFill/>
                    <a:ln>
                      <a:noFill/>
                    </a:ln>
                  </pic:spPr>
                </pic:pic>
              </a:graphicData>
            </a:graphic>
          </wp:inline>
        </w:drawing>
      </w:r>
    </w:p>
    <w:p w14:paraId="274F40D8" w14:textId="653FC933" w:rsidR="00785213" w:rsidRDefault="00785213" w:rsidP="00785213">
      <w:pPr>
        <w:spacing w:line="360" w:lineRule="auto"/>
        <w:rPr>
          <w:b/>
        </w:rPr>
      </w:pPr>
      <w:r w:rsidRPr="00112291">
        <w:rPr>
          <w:b/>
        </w:rPr>
        <w:t>2</w:t>
      </w:r>
      <w:r>
        <w:rPr>
          <w:b/>
        </w:rPr>
        <w:t xml:space="preserve">.1 </w:t>
      </w:r>
      <w:r>
        <w:rPr>
          <w:b/>
        </w:rPr>
        <w:tab/>
      </w:r>
      <w:r w:rsidR="00C20850">
        <w:rPr>
          <w:b/>
        </w:rPr>
        <w:t>Customer</w:t>
      </w:r>
      <w:r>
        <w:rPr>
          <w:b/>
        </w:rPr>
        <w:t xml:space="preserve"> Account</w:t>
      </w:r>
    </w:p>
    <w:p w14:paraId="267756BE" w14:textId="77777777" w:rsidR="00785213" w:rsidRDefault="00785213" w:rsidP="00785213">
      <w:pPr>
        <w:spacing w:line="360" w:lineRule="auto"/>
        <w:rPr>
          <w:b/>
        </w:rPr>
      </w:pPr>
    </w:p>
    <w:p w14:paraId="60699F9D" w14:textId="6EF14596" w:rsidR="00723CFB" w:rsidRPr="00723CFB" w:rsidRDefault="00785213" w:rsidP="00C20850">
      <w:pPr>
        <w:spacing w:line="360" w:lineRule="auto"/>
        <w:jc w:val="both"/>
      </w:pPr>
      <w:r w:rsidRPr="00112291">
        <w:tab/>
      </w:r>
      <w:r w:rsidR="00723CFB" w:rsidRPr="00723CFB">
        <w:rPr>
          <w:rStyle w:val="a"/>
          <w:color w:val="000000"/>
          <w:bdr w:val="none" w:sz="0" w:space="0" w:color="auto" w:frame="1"/>
          <w:shd w:val="clear" w:color="auto" w:fill="E9E9E9"/>
        </w:rPr>
        <w:t xml:space="preserve">A new </w:t>
      </w:r>
      <w:r w:rsidR="00C20850">
        <w:rPr>
          <w:rStyle w:val="a"/>
          <w:color w:val="000000"/>
          <w:bdr w:val="none" w:sz="0" w:space="0" w:color="auto" w:frame="1"/>
          <w:shd w:val="clear" w:color="auto" w:fill="E9E9E9"/>
        </w:rPr>
        <w:t>customer</w:t>
      </w:r>
      <w:r w:rsidR="00723CFB" w:rsidRPr="00723CFB">
        <w:rPr>
          <w:rStyle w:val="a"/>
          <w:color w:val="000000"/>
          <w:bdr w:val="none" w:sz="0" w:space="0" w:color="auto" w:frame="1"/>
          <w:shd w:val="clear" w:color="auto" w:fill="E9E9E9"/>
        </w:rPr>
        <w:t xml:space="preserve"> will have to register in the system by providing essential</w:t>
      </w:r>
      <w:r w:rsidR="00723CFB">
        <w:rPr>
          <w:rStyle w:val="a"/>
          <w:color w:val="000000"/>
          <w:bdr w:val="none" w:sz="0" w:space="0" w:color="auto" w:frame="1"/>
          <w:shd w:val="clear" w:color="auto" w:fill="E9E9E9"/>
        </w:rPr>
        <w:t xml:space="preserve"> </w:t>
      </w:r>
      <w:r w:rsidR="00723CFB" w:rsidRPr="00723CFB">
        <w:rPr>
          <w:rStyle w:val="a"/>
          <w:color w:val="000000"/>
          <w:bdr w:val="none" w:sz="0" w:space="0" w:color="auto" w:frame="1"/>
          <w:shd w:val="clear" w:color="auto" w:fill="E9E9E9"/>
        </w:rPr>
        <w:t>details in order to view the products in the system. The admin must accept</w:t>
      </w:r>
      <w:r w:rsidR="00723CFB">
        <w:rPr>
          <w:rStyle w:val="a"/>
          <w:color w:val="000000"/>
          <w:bdr w:val="none" w:sz="0" w:space="0" w:color="auto" w:frame="1"/>
          <w:shd w:val="clear" w:color="auto" w:fill="E9E9E9"/>
        </w:rPr>
        <w:t xml:space="preserve"> </w:t>
      </w:r>
      <w:r w:rsidR="00723CFB" w:rsidRPr="00723CFB">
        <w:rPr>
          <w:rStyle w:val="a"/>
          <w:color w:val="000000"/>
          <w:bdr w:val="none" w:sz="0" w:space="0" w:color="auto" w:frame="1"/>
          <w:shd w:val="clear" w:color="auto" w:fill="E9E9E9"/>
        </w:rPr>
        <w:t xml:space="preserve">a new </w:t>
      </w:r>
      <w:r w:rsidR="00C20850">
        <w:rPr>
          <w:rStyle w:val="a"/>
          <w:color w:val="000000"/>
          <w:bdr w:val="none" w:sz="0" w:space="0" w:color="auto" w:frame="1"/>
          <w:shd w:val="clear" w:color="auto" w:fill="E9E9E9"/>
        </w:rPr>
        <w:t>customer</w:t>
      </w:r>
      <w:r w:rsidR="00723CFB" w:rsidRPr="00723CFB">
        <w:rPr>
          <w:rStyle w:val="a"/>
          <w:color w:val="000000"/>
          <w:bdr w:val="none" w:sz="0" w:space="0" w:color="auto" w:frame="1"/>
          <w:shd w:val="clear" w:color="auto" w:fill="E9E9E9"/>
        </w:rPr>
        <w:t xml:space="preserve"> by unblocking him.</w:t>
      </w:r>
    </w:p>
    <w:p w14:paraId="102C06E3" w14:textId="0B797FF5" w:rsidR="00785213" w:rsidRDefault="00785213" w:rsidP="00785213">
      <w:pPr>
        <w:spacing w:line="360" w:lineRule="auto"/>
      </w:pPr>
      <w:r>
        <w:tab/>
      </w:r>
      <w:r w:rsidRPr="00112291">
        <w:t xml:space="preserve">A </w:t>
      </w:r>
      <w:r w:rsidR="00C20850">
        <w:t>customer</w:t>
      </w:r>
      <w:r w:rsidRPr="00112291">
        <w:t xml:space="preserve"> who </w:t>
      </w:r>
      <w:r w:rsidR="00723CFB">
        <w:t>wants to shop</w:t>
      </w:r>
      <w:r w:rsidRPr="00112291">
        <w:t xml:space="preserve"> </w:t>
      </w:r>
      <w:r w:rsidR="00723CFB">
        <w:t xml:space="preserve">the products </w:t>
      </w:r>
      <w:r w:rsidRPr="00112291">
        <w:t>would have been</w:t>
      </w:r>
      <w:r>
        <w:t xml:space="preserve"> given a user id and a password</w:t>
      </w:r>
      <w:r w:rsidRPr="00112291">
        <w:t xml:space="preserve">. This ‘personal information’ would be henceforth referred to as ‘profile’. Such a </w:t>
      </w:r>
      <w:r w:rsidR="00C20850">
        <w:t>customer</w:t>
      </w:r>
      <w:r w:rsidRPr="00112291">
        <w:t xml:space="preserve"> with a profile in DB-user shall be called a ‘registered user’. A registered </w:t>
      </w:r>
      <w:r w:rsidR="00C20850">
        <w:t>customer</w:t>
      </w:r>
      <w:r w:rsidRPr="00112291">
        <w:t xml:space="preserve"> will be able to</w:t>
      </w:r>
      <w:r w:rsidR="00C20850">
        <w:t xml:space="preserve"> see</w:t>
      </w:r>
      <w:r w:rsidRPr="00112291">
        <w:t xml:space="preserve"> the </w:t>
      </w:r>
      <w:r w:rsidR="00C20850">
        <w:t>products</w:t>
      </w:r>
      <w:r w:rsidRPr="00112291">
        <w:t xml:space="preserve"> as well as </w:t>
      </w:r>
      <w:r w:rsidR="00C20850">
        <w:t xml:space="preserve">order that product </w:t>
      </w:r>
      <w:r w:rsidRPr="00112291">
        <w:t>into the system.</w:t>
      </w:r>
      <w:r w:rsidR="00F67503">
        <w:t xml:space="preserve"> The user can view and edit the profile.</w:t>
      </w:r>
      <w:r w:rsidRPr="00112291">
        <w:t xml:space="preserve"> </w:t>
      </w:r>
    </w:p>
    <w:p w14:paraId="218DD67A" w14:textId="4B8ADFF4" w:rsidR="00C20850" w:rsidRDefault="00C20850" w:rsidP="00785213">
      <w:pPr>
        <w:spacing w:line="360" w:lineRule="auto"/>
      </w:pPr>
      <w:r>
        <w:t xml:space="preserve">            </w:t>
      </w:r>
    </w:p>
    <w:p w14:paraId="29BE7307" w14:textId="77777777" w:rsidR="00B60D6A" w:rsidRDefault="00B60D6A" w:rsidP="00785213">
      <w:pPr>
        <w:spacing w:line="360" w:lineRule="auto"/>
      </w:pPr>
    </w:p>
    <w:p w14:paraId="0AFE8B89" w14:textId="5AB309DA" w:rsidR="00785213" w:rsidRPr="00C20850" w:rsidRDefault="00785213" w:rsidP="00785213">
      <w:pPr>
        <w:spacing w:line="360" w:lineRule="auto"/>
      </w:pPr>
      <w:r>
        <w:rPr>
          <w:b/>
          <w:bCs/>
        </w:rPr>
        <w:t>2</w:t>
      </w:r>
      <w:r w:rsidRPr="00112291">
        <w:rPr>
          <w:b/>
          <w:bCs/>
        </w:rPr>
        <w:t xml:space="preserve">.2 </w:t>
      </w:r>
      <w:r w:rsidRPr="00112291">
        <w:rPr>
          <w:b/>
          <w:bCs/>
        </w:rPr>
        <w:tab/>
        <w:t>Registration and creation of user profile</w:t>
      </w:r>
    </w:p>
    <w:p w14:paraId="623BC183" w14:textId="77777777" w:rsidR="00785213" w:rsidRPr="00112291" w:rsidRDefault="00785213" w:rsidP="00785213">
      <w:pPr>
        <w:spacing w:line="360" w:lineRule="auto"/>
        <w:rPr>
          <w:b/>
          <w:bCs/>
        </w:rPr>
      </w:pPr>
    </w:p>
    <w:p w14:paraId="297BA804" w14:textId="14D65794" w:rsidR="00785213" w:rsidRPr="00112291" w:rsidRDefault="00B60D6A" w:rsidP="00B60D6A">
      <w:pPr>
        <w:spacing w:line="360" w:lineRule="auto"/>
        <w:ind w:left="360"/>
        <w:jc w:val="both"/>
      </w:pPr>
      <w:r>
        <w:t xml:space="preserve">        </w:t>
      </w:r>
      <w:r w:rsidR="00785213" w:rsidRPr="00112291">
        <w:t xml:space="preserve">The system shall require a </w:t>
      </w:r>
      <w:r w:rsidR="00C20850">
        <w:t>customer</w:t>
      </w:r>
      <w:r w:rsidR="00785213" w:rsidRPr="00112291">
        <w:t xml:space="preserve"> to register</w:t>
      </w:r>
      <w:r w:rsidR="00C20850">
        <w:t xml:space="preserve"> for </w:t>
      </w:r>
      <w:r>
        <w:t xml:space="preserve">to see the products. </w:t>
      </w:r>
      <w:r w:rsidR="00785213" w:rsidRPr="00112291">
        <w:t xml:space="preserve">It will ask the </w:t>
      </w:r>
      <w:r>
        <w:t>customer</w:t>
      </w:r>
      <w:r w:rsidR="00785213" w:rsidRPr="00112291">
        <w:t xml:space="preserve"> for the following information at the least – a user id, a password, first name, last name, address, phone number, email address. </w:t>
      </w:r>
      <w:r>
        <w:t xml:space="preserve">A customer must login with his </w:t>
      </w:r>
      <w:proofErr w:type="gramStart"/>
      <w:r>
        <w:t>user</w:t>
      </w:r>
      <w:proofErr w:type="gramEnd"/>
      <w:r>
        <w:t xml:space="preserve"> name and password to the system after registration. A customer can check the availability of product items.</w:t>
      </w:r>
    </w:p>
    <w:p w14:paraId="07E96ABD" w14:textId="77777777" w:rsidR="00785213" w:rsidRDefault="00785213" w:rsidP="00785213">
      <w:pPr>
        <w:spacing w:line="360" w:lineRule="auto"/>
        <w:ind w:left="720"/>
        <w:rPr>
          <w:b/>
          <w:noProof/>
          <w:u w:val="single"/>
          <w:lang w:val="en-IN" w:eastAsia="en-IN"/>
        </w:rPr>
      </w:pPr>
      <w:r>
        <w:rPr>
          <w:b/>
          <w:noProof/>
          <w:u w:val="single"/>
          <w:lang w:val="en-IN" w:eastAsia="en-IN"/>
        </w:rPr>
        <w:drawing>
          <wp:inline distT="0" distB="0" distL="0" distR="0" wp14:anchorId="5A8EC39E" wp14:editId="31F35EC3">
            <wp:extent cx="5869305" cy="5177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9305" cy="5177790"/>
                    </a:xfrm>
                    <a:prstGeom prst="rect">
                      <a:avLst/>
                    </a:prstGeom>
                    <a:noFill/>
                    <a:ln>
                      <a:noFill/>
                    </a:ln>
                  </pic:spPr>
                </pic:pic>
              </a:graphicData>
            </a:graphic>
          </wp:inline>
        </w:drawing>
      </w:r>
    </w:p>
    <w:p w14:paraId="20B07A80" w14:textId="294BED5C" w:rsidR="00785213" w:rsidRDefault="00785213" w:rsidP="00785213">
      <w:pPr>
        <w:spacing w:line="360" w:lineRule="auto"/>
        <w:ind w:left="720"/>
      </w:pPr>
    </w:p>
    <w:p w14:paraId="60DDA601" w14:textId="32366E6C" w:rsidR="00B60D6A" w:rsidRDefault="00B60D6A" w:rsidP="00785213">
      <w:pPr>
        <w:spacing w:line="360" w:lineRule="auto"/>
        <w:ind w:left="720"/>
      </w:pPr>
    </w:p>
    <w:p w14:paraId="6D36FAF3" w14:textId="714634AF" w:rsidR="00B60D6A" w:rsidRDefault="00B60D6A" w:rsidP="00785213">
      <w:pPr>
        <w:spacing w:line="360" w:lineRule="auto"/>
        <w:ind w:left="720"/>
      </w:pPr>
    </w:p>
    <w:p w14:paraId="2D6019E2" w14:textId="77777777" w:rsidR="00B60D6A" w:rsidRDefault="00B60D6A" w:rsidP="00785213">
      <w:pPr>
        <w:spacing w:line="360" w:lineRule="auto"/>
        <w:ind w:left="720"/>
      </w:pPr>
    </w:p>
    <w:p w14:paraId="2D584FED" w14:textId="1B14CF71" w:rsidR="00785213" w:rsidRDefault="003A40A8" w:rsidP="00785213">
      <w:pPr>
        <w:numPr>
          <w:ilvl w:val="1"/>
          <w:numId w:val="35"/>
        </w:numPr>
        <w:spacing w:line="360" w:lineRule="auto"/>
        <w:rPr>
          <w:b/>
          <w:bCs/>
        </w:rPr>
      </w:pPr>
      <w:r>
        <w:rPr>
          <w:b/>
          <w:bCs/>
        </w:rPr>
        <w:t>Product</w:t>
      </w:r>
      <w:r w:rsidR="00785213">
        <w:rPr>
          <w:b/>
          <w:bCs/>
        </w:rPr>
        <w:t xml:space="preserve"> Search </w:t>
      </w:r>
    </w:p>
    <w:p w14:paraId="6D456043" w14:textId="0D5BEE46" w:rsidR="003A40A8" w:rsidRPr="00E67ECE" w:rsidRDefault="003A40A8" w:rsidP="00E67ECE">
      <w:pPr>
        <w:spacing w:line="360" w:lineRule="auto"/>
      </w:pPr>
    </w:p>
    <w:p w14:paraId="15C01FFB" w14:textId="4C1E36E4" w:rsidR="00E67ECE" w:rsidRDefault="00E67ECE" w:rsidP="00291C64">
      <w:pPr>
        <w:suppressAutoHyphens w:val="0"/>
        <w:spacing w:line="360" w:lineRule="auto"/>
        <w:jc w:val="both"/>
        <w:rPr>
          <w:bCs/>
        </w:rPr>
      </w:pPr>
      <w:r>
        <w:rPr>
          <w:bCs/>
        </w:rPr>
        <w:t xml:space="preserve">              </w:t>
      </w:r>
      <w:r w:rsidRPr="005E03F3">
        <w:rPr>
          <w:bCs/>
        </w:rPr>
        <w:t>Here</w:t>
      </w:r>
      <w:r>
        <w:rPr>
          <w:bCs/>
        </w:rPr>
        <w:t xml:space="preserve"> we provided Search Product facility for any customer to search particular product.</w:t>
      </w:r>
      <w:r w:rsidRPr="00E67ECE">
        <w:rPr>
          <w:bCs/>
        </w:rPr>
        <w:t xml:space="preserve"> </w:t>
      </w:r>
      <w:r>
        <w:rPr>
          <w:bCs/>
        </w:rPr>
        <w:t xml:space="preserve">This will provide customer an option for searching products and comparing their prices of all companies. </w:t>
      </w:r>
    </w:p>
    <w:p w14:paraId="518B1313" w14:textId="274D48EF" w:rsidR="00785213" w:rsidRDefault="00E67ECE" w:rsidP="007C6697">
      <w:pPr>
        <w:suppressAutoHyphens w:val="0"/>
        <w:spacing w:line="360" w:lineRule="auto"/>
        <w:jc w:val="both"/>
      </w:pPr>
      <w:r>
        <w:rPr>
          <w:bCs/>
        </w:rPr>
        <w:t xml:space="preserve">            </w:t>
      </w:r>
      <w:r>
        <w:rPr>
          <w:bCs/>
        </w:rPr>
        <w:t xml:space="preserve"> </w:t>
      </w:r>
      <w:r w:rsidRPr="00112291">
        <w:t xml:space="preserve">After logging in a </w:t>
      </w:r>
      <w:r>
        <w:t>customer,</w:t>
      </w:r>
      <w:r>
        <w:t xml:space="preserve"> </w:t>
      </w:r>
      <w:r>
        <w:t>the system shall</w:t>
      </w:r>
      <w:r>
        <w:rPr>
          <w:bCs/>
        </w:rPr>
        <w:t xml:space="preserve"> </w:t>
      </w:r>
      <w:r>
        <w:t xml:space="preserve">request him </w:t>
      </w:r>
      <w:r w:rsidRPr="00112291">
        <w:t>to enter the following</w:t>
      </w:r>
      <w:r>
        <w:t xml:space="preserve"> </w:t>
      </w:r>
      <w:r w:rsidRPr="00112291">
        <w:t xml:space="preserve">details – </w:t>
      </w:r>
      <w:r>
        <w:t>product type</w:t>
      </w:r>
      <w:r>
        <w:t xml:space="preserve">. </w:t>
      </w:r>
      <w:r w:rsidRPr="00112291">
        <w:t xml:space="preserve"> </w:t>
      </w:r>
      <w:r w:rsidR="00785213" w:rsidRPr="00112291">
        <w:t xml:space="preserve">After the </w:t>
      </w:r>
      <w:r>
        <w:t>entering</w:t>
      </w:r>
      <w:r w:rsidR="00785213" w:rsidRPr="00112291">
        <w:t xml:space="preserve"> </w:t>
      </w:r>
      <w:r>
        <w:t>the product type</w:t>
      </w:r>
      <w:r w:rsidR="00785213" w:rsidRPr="00112291">
        <w:t>, the system shall now access the</w:t>
      </w:r>
      <w:r>
        <w:t xml:space="preserve"> related products.</w:t>
      </w:r>
      <w:r w:rsidR="000C5AE4" w:rsidRPr="000C5AE4">
        <w:t xml:space="preserve"> </w:t>
      </w:r>
      <w:r w:rsidR="000C5AE4" w:rsidRPr="00112291">
        <w:t xml:space="preserve">The system shall now ask the </w:t>
      </w:r>
      <w:r w:rsidR="000C5AE4">
        <w:t>customer</w:t>
      </w:r>
      <w:r w:rsidR="000C5AE4" w:rsidRPr="00112291">
        <w:t xml:space="preserve"> to enter the foll</w:t>
      </w:r>
      <w:r w:rsidR="000C5AE4">
        <w:t>owing details</w:t>
      </w:r>
      <w:r w:rsidR="000C5AE4">
        <w:t>–</w:t>
      </w:r>
      <w:r w:rsidR="00785213">
        <w:t xml:space="preserve"> </w:t>
      </w:r>
      <w:r>
        <w:t>fashion</w:t>
      </w:r>
      <w:r w:rsidR="000C5AE4">
        <w:t>, mobiles, electronics, beauty, sports etc.</w:t>
      </w:r>
    </w:p>
    <w:p w14:paraId="3F9D5C1C" w14:textId="71D52ADD" w:rsidR="00785213" w:rsidRPr="00112291" w:rsidRDefault="00785213" w:rsidP="007C6697">
      <w:pPr>
        <w:suppressAutoHyphens w:val="0"/>
        <w:spacing w:line="360" w:lineRule="auto"/>
        <w:ind w:firstLine="720"/>
        <w:jc w:val="both"/>
      </w:pPr>
      <w:r w:rsidRPr="00112291">
        <w:t xml:space="preserve">Having taken all the above input from the user, the system checks </w:t>
      </w:r>
      <w:r w:rsidR="000C5AE4">
        <w:t>the quantity of products and displays if product available in stock.</w:t>
      </w:r>
    </w:p>
    <w:p w14:paraId="39EA8EFF" w14:textId="65D29E13" w:rsidR="00785213" w:rsidRDefault="000C5AE4" w:rsidP="007C6697">
      <w:pPr>
        <w:suppressAutoHyphens w:val="0"/>
        <w:spacing w:line="360" w:lineRule="auto"/>
        <w:ind w:firstLine="720"/>
        <w:jc w:val="both"/>
      </w:pPr>
      <w:r>
        <w:t xml:space="preserve"> </w:t>
      </w:r>
      <w:r w:rsidR="00785213" w:rsidRPr="00112291">
        <w:t xml:space="preserve">There can be several </w:t>
      </w:r>
      <w:r>
        <w:t>products</w:t>
      </w:r>
      <w:r w:rsidR="00785213">
        <w:t xml:space="preserve"> of different </w:t>
      </w:r>
      <w:r>
        <w:t>seller.</w:t>
      </w:r>
      <w:r w:rsidR="00785213" w:rsidRPr="00112291">
        <w:t xml:space="preserve"> </w:t>
      </w:r>
      <w:r>
        <w:t>A</w:t>
      </w:r>
      <w:r w:rsidR="00785213" w:rsidRPr="00112291">
        <w:t>ll of them will be listed. In case, the user has entered a range of</w:t>
      </w:r>
      <w:r w:rsidR="00E25D26">
        <w:t xml:space="preserve"> price</w:t>
      </w:r>
      <w:r w:rsidR="00785213" w:rsidRPr="00112291">
        <w:t xml:space="preserve">, the system shall display all the </w:t>
      </w:r>
      <w:r w:rsidR="00E25D26">
        <w:t>products</w:t>
      </w:r>
      <w:r w:rsidR="00785213" w:rsidRPr="00112291">
        <w:t xml:space="preserve"> for all those </w:t>
      </w:r>
      <w:r w:rsidR="00E25D26">
        <w:t>whose price</w:t>
      </w:r>
      <w:r w:rsidR="00785213" w:rsidRPr="00112291">
        <w:t xml:space="preserve"> in the range. There will be a</w:t>
      </w:r>
      <w:r w:rsidR="00785213">
        <w:t xml:space="preserve"> </w:t>
      </w:r>
      <w:r w:rsidR="00E25D26">
        <w:t>‘Add to Cart’, ‘Wishlist’ and ‘Shop Now’</w:t>
      </w:r>
      <w:r w:rsidR="00785213">
        <w:t xml:space="preserve"> button in </w:t>
      </w:r>
      <w:r w:rsidR="00E25D26">
        <w:t>below</w:t>
      </w:r>
      <w:r w:rsidR="00785213">
        <w:t xml:space="preserve"> of every displayed </w:t>
      </w:r>
      <w:r w:rsidR="00E25D26">
        <w:t>product</w:t>
      </w:r>
      <w:r w:rsidR="00785213" w:rsidRPr="00112291">
        <w:t>.</w:t>
      </w:r>
      <w:r w:rsidR="00F67503">
        <w:t xml:space="preserve"> Customer can remove an item from the cart by clicking remove.</w:t>
      </w:r>
    </w:p>
    <w:p w14:paraId="36F3C4A7" w14:textId="1D94237C" w:rsidR="00785213" w:rsidRPr="00E25D26" w:rsidRDefault="00785213" w:rsidP="00E25D26">
      <w:pPr>
        <w:suppressAutoHyphens w:val="0"/>
        <w:spacing w:line="360" w:lineRule="auto"/>
      </w:pPr>
    </w:p>
    <w:p w14:paraId="40CC04B3" w14:textId="24B38D9B" w:rsidR="00785213" w:rsidRPr="00112291" w:rsidRDefault="00291C64" w:rsidP="00785213">
      <w:pPr>
        <w:pStyle w:val="NormalWeb"/>
        <w:numPr>
          <w:ilvl w:val="1"/>
          <w:numId w:val="35"/>
        </w:numPr>
        <w:suppressAutoHyphens w:val="0"/>
        <w:spacing w:before="0" w:after="0" w:line="360" w:lineRule="auto"/>
        <w:rPr>
          <w:rFonts w:ascii="Times New Roman" w:hAnsi="Times New Roman" w:cs="Times New Roman"/>
          <w:b/>
        </w:rPr>
      </w:pPr>
      <w:r>
        <w:rPr>
          <w:rFonts w:ascii="Times New Roman" w:hAnsi="Times New Roman" w:cs="Times New Roman"/>
          <w:b/>
        </w:rPr>
        <w:t>Purchasing Product</w:t>
      </w:r>
    </w:p>
    <w:p w14:paraId="6DDD0C2F" w14:textId="16EFAEC2" w:rsidR="00785213" w:rsidRDefault="00785213" w:rsidP="007C6697">
      <w:pPr>
        <w:spacing w:line="360" w:lineRule="auto"/>
        <w:jc w:val="both"/>
      </w:pPr>
      <w:r w:rsidRPr="00112291">
        <w:t xml:space="preserve"> </w:t>
      </w:r>
      <w:r w:rsidR="00291C64">
        <w:t xml:space="preserve">            </w:t>
      </w:r>
      <w:r w:rsidRPr="00112291">
        <w:t>After</w:t>
      </w:r>
      <w:r w:rsidR="00291C64">
        <w:t xml:space="preserve"> confirming the items in the </w:t>
      </w:r>
      <w:proofErr w:type="gramStart"/>
      <w:r w:rsidR="00291C64">
        <w:t>cart</w:t>
      </w:r>
      <w:proofErr w:type="gramEnd"/>
      <w:r w:rsidR="00291C64">
        <w:t xml:space="preserve"> the customer can submit the cart by providing a delivery address. On successful submitting the cart will became empty.</w:t>
      </w:r>
      <w:r w:rsidRPr="00112291">
        <w:t xml:space="preserve"> The system will now ask the </w:t>
      </w:r>
      <w:r w:rsidR="00291C64">
        <w:t>customer</w:t>
      </w:r>
      <w:r w:rsidRPr="00112291">
        <w:t xml:space="preserve"> if he wishes to buy the </w:t>
      </w:r>
      <w:r w:rsidR="00291C64">
        <w:t>product</w:t>
      </w:r>
      <w:r w:rsidRPr="00112291">
        <w:t>.</w:t>
      </w:r>
      <w:r w:rsidR="00291C64">
        <w:t xml:space="preserve"> </w:t>
      </w:r>
      <w:r w:rsidRPr="00112291">
        <w:t>If yes,</w:t>
      </w:r>
      <w:r w:rsidR="00291C64">
        <w:t xml:space="preserve"> then the system will ask for </w:t>
      </w:r>
      <w:r w:rsidR="00F67503">
        <w:t xml:space="preserve">the customer address and bank details. Then system confirms </w:t>
      </w:r>
      <w:r w:rsidR="00291C64">
        <w:t>customer can buy the product.</w:t>
      </w:r>
      <w:r w:rsidR="00F67503">
        <w:t xml:space="preserve"> If the customer </w:t>
      </w:r>
      <w:r w:rsidR="001A1AE9">
        <w:t>the delivery date is far away from customer requirement then they can</w:t>
      </w:r>
      <w:r w:rsidR="00F67503">
        <w:t xml:space="preserve"> cancel the product order. Customer can track that order and see the detail information.</w:t>
      </w:r>
      <w:r w:rsidR="00F67503">
        <w:tab/>
      </w:r>
    </w:p>
    <w:p w14:paraId="3B1E78A7" w14:textId="20D4989E" w:rsidR="00785213" w:rsidRPr="00112291" w:rsidRDefault="00785213" w:rsidP="001A1AE9">
      <w:pPr>
        <w:suppressAutoHyphens w:val="0"/>
        <w:spacing w:line="360" w:lineRule="auto"/>
      </w:pPr>
      <w:r>
        <w:tab/>
        <w:t xml:space="preserve"> </w:t>
      </w:r>
    </w:p>
    <w:p w14:paraId="1B078027" w14:textId="61A29973" w:rsidR="00785213" w:rsidRDefault="00785213" w:rsidP="00785213">
      <w:pPr>
        <w:pStyle w:val="NormalWeb"/>
        <w:spacing w:before="0" w:after="0" w:line="360" w:lineRule="auto"/>
        <w:rPr>
          <w:rFonts w:ascii="Times New Roman" w:hAnsi="Times New Roman" w:cs="Times New Roman"/>
          <w:b/>
          <w:bCs/>
        </w:rPr>
      </w:pPr>
      <w:r>
        <w:rPr>
          <w:rFonts w:ascii="Times New Roman" w:hAnsi="Times New Roman" w:cs="Times New Roman"/>
          <w:b/>
          <w:bCs/>
        </w:rPr>
        <w:t>2.5</w:t>
      </w:r>
      <w:r w:rsidRPr="00112291">
        <w:rPr>
          <w:rFonts w:ascii="Times New Roman" w:hAnsi="Times New Roman" w:cs="Times New Roman"/>
          <w:b/>
          <w:bCs/>
        </w:rPr>
        <w:tab/>
        <w:t xml:space="preserve">View </w:t>
      </w:r>
      <w:r>
        <w:rPr>
          <w:rFonts w:ascii="Times New Roman" w:hAnsi="Times New Roman" w:cs="Times New Roman"/>
          <w:b/>
          <w:bCs/>
        </w:rPr>
        <w:t>Booking History</w:t>
      </w:r>
    </w:p>
    <w:p w14:paraId="09CC17B6" w14:textId="2B30D50E" w:rsidR="00785213" w:rsidRPr="001A1AE9" w:rsidRDefault="007C6697" w:rsidP="001A1AE9">
      <w:pPr>
        <w:pStyle w:val="NormalWeb"/>
        <w:spacing w:before="0" w:after="0" w:line="360" w:lineRule="auto"/>
        <w:jc w:val="both"/>
        <w:rPr>
          <w:rFonts w:ascii="Times New Roman" w:hAnsi="Times New Roman" w:cs="Times New Roman"/>
          <w:b/>
          <w:bCs/>
        </w:rPr>
      </w:pPr>
      <w:r>
        <w:rPr>
          <w:rFonts w:ascii="Times New Roman" w:hAnsi="Times New Roman" w:cs="Times New Roman"/>
          <w:b/>
          <w:bCs/>
        </w:rPr>
        <w:t xml:space="preserve">             </w:t>
      </w:r>
      <w:r w:rsidR="001A1AE9">
        <w:rPr>
          <w:rFonts w:ascii="Times New Roman" w:hAnsi="Times New Roman" w:cs="Times New Roman"/>
          <w:b/>
          <w:bCs/>
        </w:rPr>
        <w:t xml:space="preserve"> </w:t>
      </w:r>
      <w:r w:rsidR="001A1AE9" w:rsidRPr="001A1AE9">
        <w:rPr>
          <w:rFonts w:ascii="Times New Roman" w:hAnsi="Times New Roman" w:cs="Times New Roman"/>
        </w:rPr>
        <w:t>The system shall allow a user to view all information about his previous Orders.</w:t>
      </w:r>
      <w:r w:rsidR="001A1AE9" w:rsidRPr="001A1AE9">
        <w:t xml:space="preserve"> </w:t>
      </w:r>
    </w:p>
    <w:p w14:paraId="75B655CA" w14:textId="77777777" w:rsidR="00785213" w:rsidRDefault="00785213" w:rsidP="00785213">
      <w:pPr>
        <w:spacing w:line="360" w:lineRule="auto"/>
        <w:ind w:left="720"/>
      </w:pPr>
    </w:p>
    <w:p w14:paraId="6F061AD2" w14:textId="77777777" w:rsidR="00785213" w:rsidRDefault="00785213" w:rsidP="00785213">
      <w:pPr>
        <w:spacing w:line="360" w:lineRule="auto"/>
        <w:ind w:left="720"/>
        <w:rPr>
          <w:b/>
          <w:bCs/>
        </w:rPr>
      </w:pPr>
    </w:p>
    <w:p w14:paraId="583FCE9E" w14:textId="77777777" w:rsidR="00785213" w:rsidRDefault="00785213" w:rsidP="00785213">
      <w:pPr>
        <w:spacing w:line="360" w:lineRule="auto"/>
        <w:ind w:left="720"/>
        <w:rPr>
          <w:b/>
          <w:bCs/>
        </w:rPr>
      </w:pPr>
      <w:r>
        <w:rPr>
          <w:b/>
          <w:bCs/>
          <w:noProof/>
          <w:lang w:val="en-IN" w:eastAsia="en-IN"/>
        </w:rPr>
        <w:lastRenderedPageBreak/>
        <w:drawing>
          <wp:inline distT="0" distB="0" distL="0" distR="0" wp14:anchorId="60873AED" wp14:editId="2228928C">
            <wp:extent cx="5401310" cy="4554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27439" cy="4576522"/>
                    </a:xfrm>
                    <a:prstGeom prst="rect">
                      <a:avLst/>
                    </a:prstGeom>
                    <a:noFill/>
                    <a:ln>
                      <a:noFill/>
                    </a:ln>
                  </pic:spPr>
                </pic:pic>
              </a:graphicData>
            </a:graphic>
          </wp:inline>
        </w:drawing>
      </w:r>
    </w:p>
    <w:p w14:paraId="7BD5B058" w14:textId="6D89690C" w:rsidR="00785213" w:rsidRDefault="007C6697" w:rsidP="007C6697">
      <w:pPr>
        <w:spacing w:line="360" w:lineRule="auto"/>
        <w:jc w:val="both"/>
      </w:pPr>
      <w:r>
        <w:t xml:space="preserve">            </w:t>
      </w:r>
      <w:r w:rsidR="00785213">
        <w:t>Admin should be able to login,</w:t>
      </w:r>
      <w:r w:rsidR="008A2EA7">
        <w:t xml:space="preserve"> </w:t>
      </w:r>
      <w:r w:rsidR="00785213">
        <w:t xml:space="preserve">add </w:t>
      </w:r>
      <w:r w:rsidR="008A2EA7">
        <w:t>seller</w:t>
      </w:r>
      <w:r w:rsidR="00785213">
        <w:t xml:space="preserve">, add </w:t>
      </w:r>
      <w:r w:rsidR="008A2EA7">
        <w:t>customer, add s</w:t>
      </w:r>
      <w:r>
        <w:t xml:space="preserve">tore manager, add order manager </w:t>
      </w:r>
      <w:r w:rsidR="00785213">
        <w:t xml:space="preserve">and see user Information according to </w:t>
      </w:r>
      <w:r w:rsidR="008A2EA7">
        <w:t>customer</w:t>
      </w:r>
      <w:r w:rsidR="00785213">
        <w:t xml:space="preserve"> </w:t>
      </w:r>
      <w:r w:rsidR="008A2EA7">
        <w:t>i</w:t>
      </w:r>
      <w:r w:rsidR="00785213">
        <w:t>d.</w:t>
      </w:r>
      <w:r>
        <w:t xml:space="preserve"> Admin has privileges to delete customer, seller and staff who was added.</w:t>
      </w:r>
    </w:p>
    <w:p w14:paraId="228D9064" w14:textId="445CAAC8" w:rsidR="007C6697" w:rsidRDefault="007C6697" w:rsidP="007C6697">
      <w:pPr>
        <w:spacing w:line="360" w:lineRule="auto"/>
        <w:jc w:val="both"/>
      </w:pPr>
      <w:r>
        <w:t xml:space="preserve">             The shopping cart project contains different kind of products. The products can be classified into different categories by name. Stored manager can add new products into the existing system with all its details including an image.</w:t>
      </w:r>
      <w:r w:rsidR="001C56F6">
        <w:t xml:space="preserve"> Stored manager </w:t>
      </w:r>
      <w:proofErr w:type="gramStart"/>
      <w:r w:rsidR="001C56F6">
        <w:t>maintain</w:t>
      </w:r>
      <w:proofErr w:type="gramEnd"/>
      <w:r w:rsidR="002454A6">
        <w:t xml:space="preserve"> </w:t>
      </w:r>
      <w:r w:rsidR="001C56F6">
        <w:t>the product details.</w:t>
      </w:r>
      <w:r w:rsidR="002454A6">
        <w:t xml:space="preserve"> Order manager maintain the all delivery person details for every order and notify best deals to customers according to their </w:t>
      </w:r>
      <w:proofErr w:type="gramStart"/>
      <w:r w:rsidR="002454A6">
        <w:t>Wishlist .</w:t>
      </w:r>
      <w:proofErr w:type="gramEnd"/>
    </w:p>
    <w:p w14:paraId="04C44F15" w14:textId="13186714" w:rsidR="007C6697" w:rsidRDefault="007C6697" w:rsidP="008A2EA7">
      <w:pPr>
        <w:spacing w:line="360" w:lineRule="auto"/>
      </w:pPr>
      <w:r>
        <w:t xml:space="preserve">              </w:t>
      </w:r>
    </w:p>
    <w:p w14:paraId="4FDB1E86" w14:textId="77777777" w:rsidR="00785213" w:rsidRDefault="00785213" w:rsidP="00785213">
      <w:pPr>
        <w:spacing w:line="360" w:lineRule="auto"/>
        <w:ind w:left="720"/>
      </w:pPr>
    </w:p>
    <w:p w14:paraId="242ECC94" w14:textId="77777777" w:rsidR="00785213" w:rsidRDefault="00785213" w:rsidP="00785213">
      <w:pPr>
        <w:spacing w:line="360" w:lineRule="auto"/>
        <w:ind w:left="720"/>
      </w:pPr>
    </w:p>
    <w:p w14:paraId="5EE5D11D" w14:textId="77777777" w:rsidR="00785213" w:rsidRDefault="00785213" w:rsidP="002454A6">
      <w:pPr>
        <w:spacing w:line="360" w:lineRule="auto"/>
      </w:pPr>
    </w:p>
    <w:p w14:paraId="319429F1" w14:textId="77777777" w:rsidR="00785213" w:rsidRDefault="00785213" w:rsidP="00785213">
      <w:pPr>
        <w:spacing w:line="360" w:lineRule="auto"/>
        <w:ind w:left="720"/>
      </w:pPr>
    </w:p>
    <w:p w14:paraId="1C19C550" w14:textId="77777777" w:rsidR="00785213" w:rsidRDefault="00785213" w:rsidP="00785213">
      <w:pPr>
        <w:numPr>
          <w:ilvl w:val="1"/>
          <w:numId w:val="34"/>
        </w:numPr>
        <w:jc w:val="both"/>
        <w:rPr>
          <w:b/>
          <w:bCs/>
        </w:rPr>
      </w:pPr>
      <w:proofErr w:type="gramStart"/>
      <w:r>
        <w:rPr>
          <w:b/>
          <w:bCs/>
        </w:rPr>
        <w:lastRenderedPageBreak/>
        <w:t>NON FUNCTIONAL</w:t>
      </w:r>
      <w:proofErr w:type="gramEnd"/>
      <w:r>
        <w:rPr>
          <w:b/>
          <w:bCs/>
        </w:rPr>
        <w:t xml:space="preserve"> REQUIREMENTS</w:t>
      </w:r>
    </w:p>
    <w:p w14:paraId="23B361D6" w14:textId="41186599" w:rsidR="00785213" w:rsidRDefault="00785213" w:rsidP="00785213">
      <w:pPr>
        <w:ind w:left="360"/>
        <w:jc w:val="both"/>
        <w:rPr>
          <w:b/>
          <w:bCs/>
        </w:rPr>
      </w:pPr>
    </w:p>
    <w:p w14:paraId="5FFE74BF" w14:textId="64F20487" w:rsidR="00F92023" w:rsidRDefault="00F92023" w:rsidP="00785213">
      <w:pPr>
        <w:ind w:left="360"/>
        <w:jc w:val="both"/>
        <w:rPr>
          <w:b/>
          <w:bCs/>
        </w:rPr>
      </w:pPr>
      <w:r>
        <w:rPr>
          <w:b/>
          <w:bCs/>
        </w:rPr>
        <w:t xml:space="preserve">      </w:t>
      </w:r>
    </w:p>
    <w:p w14:paraId="2200DCF0" w14:textId="0B1CAD20" w:rsidR="00F92023" w:rsidRDefault="00F92023" w:rsidP="00F92023">
      <w:pPr>
        <w:spacing w:line="360" w:lineRule="auto"/>
        <w:jc w:val="both"/>
        <w:rPr>
          <w:b/>
          <w:bCs/>
        </w:rPr>
      </w:pPr>
      <w:r>
        <w:t xml:space="preserve">               </w:t>
      </w:r>
      <w:r>
        <w:t>Non-functional requirements are not non-functional at all. Rather, they describe various quality factors, or attributes, which affect the functionality effectiveness. They do not exist in the abstract but only with respect to relevant functionality such as, usability, reliability, and maintainability. For instance, if the software doesn't satisfy relevant usability requirements for applicable functional usage, users can't use it appropriately and thus will not achieve the required functioning. Inadequate usability may cause errors which nullify the value of the functioning, such as miscalculating something. Usability difficulties could cause the user not to use (all) the functions necessary to achieve the value, perhaps because they're not able to employ the necessary functions. It may take so long and be so unpleasant to use the software that the user can't use it as much as is needed or even abandons its use entirely.</w:t>
      </w:r>
      <w:r>
        <w:rPr>
          <w:b/>
          <w:bCs/>
        </w:rPr>
        <w:t xml:space="preserve"> </w:t>
      </w:r>
    </w:p>
    <w:p w14:paraId="662A4A63" w14:textId="77777777" w:rsidR="00F92023" w:rsidRDefault="00F92023" w:rsidP="00F92023">
      <w:pPr>
        <w:spacing w:line="360" w:lineRule="auto"/>
        <w:jc w:val="both"/>
        <w:rPr>
          <w:b/>
          <w:bCs/>
        </w:rPr>
      </w:pPr>
    </w:p>
    <w:p w14:paraId="26CE701D" w14:textId="306C47D4" w:rsidR="00F92023" w:rsidRDefault="00F92023" w:rsidP="00F92023">
      <w:pPr>
        <w:ind w:left="360" w:firstLine="360"/>
        <w:jc w:val="both"/>
        <w:rPr>
          <w:b/>
          <w:bCs/>
        </w:rPr>
      </w:pPr>
      <w:r>
        <w:rPr>
          <w:b/>
          <w:bCs/>
        </w:rPr>
        <w:t xml:space="preserve">2.2.1 </w:t>
      </w:r>
      <w:r w:rsidRPr="00F92023">
        <w:rPr>
          <w:b/>
          <w:bCs/>
        </w:rPr>
        <w:t>U</w:t>
      </w:r>
      <w:r w:rsidRPr="00F92023">
        <w:rPr>
          <w:b/>
          <w:bCs/>
        </w:rPr>
        <w:t>sability Requirement</w:t>
      </w:r>
    </w:p>
    <w:p w14:paraId="450C6B5A" w14:textId="77777777" w:rsidR="00F92023" w:rsidRDefault="00F92023" w:rsidP="00F92023">
      <w:pPr>
        <w:ind w:left="360" w:firstLine="360"/>
        <w:jc w:val="both"/>
      </w:pPr>
    </w:p>
    <w:p w14:paraId="4682E66B" w14:textId="043F3A57" w:rsidR="00F92023" w:rsidRDefault="00F92023" w:rsidP="00F92023">
      <w:pPr>
        <w:spacing w:line="360" w:lineRule="auto"/>
        <w:jc w:val="both"/>
      </w:pPr>
      <w:r>
        <w:t xml:space="preserve">               </w:t>
      </w:r>
      <w:r>
        <w:t>Usability is the ease of use and learn ability of a human-made object. The object of use can be a software-application, website, book, tool, MACHINE, process, or anything a human interacts with. A usability study may be conducted as a primary job function by a usability analyst or as a secondary job function by designers, technical writers, marketing personnel, and others. It is widely used in consumer electronics, communication, and knowledge transfer objects and mechanical objects such as a door handle or a hammer.</w:t>
      </w:r>
    </w:p>
    <w:p w14:paraId="08ADD1EF" w14:textId="77777777" w:rsidR="00F92023" w:rsidRPr="00F92023" w:rsidRDefault="00F92023" w:rsidP="00F92023">
      <w:pPr>
        <w:spacing w:line="360" w:lineRule="auto"/>
        <w:jc w:val="both"/>
      </w:pPr>
    </w:p>
    <w:p w14:paraId="7415EE79" w14:textId="74EC63C9" w:rsidR="00785213" w:rsidRDefault="00785213" w:rsidP="00785213">
      <w:pPr>
        <w:ind w:left="360" w:firstLine="360"/>
        <w:jc w:val="both"/>
        <w:rPr>
          <w:b/>
          <w:bCs/>
        </w:rPr>
      </w:pPr>
      <w:r>
        <w:rPr>
          <w:b/>
          <w:bCs/>
        </w:rPr>
        <w:t>2.2.2 Performance</w:t>
      </w:r>
      <w:r w:rsidR="00F92023">
        <w:rPr>
          <w:b/>
          <w:bCs/>
        </w:rPr>
        <w:t xml:space="preserve"> Requirements</w:t>
      </w:r>
    </w:p>
    <w:p w14:paraId="2BBCFFF8" w14:textId="0CB4A0F1" w:rsidR="00EF31CB" w:rsidRDefault="00EF31CB" w:rsidP="00785213">
      <w:pPr>
        <w:ind w:left="360" w:firstLine="360"/>
        <w:jc w:val="both"/>
        <w:rPr>
          <w:b/>
          <w:bCs/>
        </w:rPr>
      </w:pPr>
    </w:p>
    <w:p w14:paraId="6D1CD5DF" w14:textId="48765BAE" w:rsidR="00EF31CB" w:rsidRDefault="00EF31CB" w:rsidP="00EF31CB">
      <w:pPr>
        <w:tabs>
          <w:tab w:val="left" w:pos="5400"/>
        </w:tabs>
        <w:spacing w:line="360" w:lineRule="auto"/>
        <w:jc w:val="both"/>
      </w:pPr>
      <w:r>
        <w:rPr>
          <w:b/>
          <w:bCs/>
          <w:color w:val="000000"/>
          <w:szCs w:val="22"/>
        </w:rPr>
        <w:t xml:space="preserve">               </w:t>
      </w:r>
      <w:r>
        <w:t>P</w:t>
      </w:r>
      <w:r>
        <w:t xml:space="preserve">erformance requirement within system engineering, encompasses the set of roles, skills, activities, practices, tools, and deliverable applied at every phase of the systems development life cycle which ensures that a solution will be designed, implemented, and operationally supported to meet the non-functional requirements for performance. In our project basic performance requirements get maintain by using </w:t>
      </w:r>
      <w:proofErr w:type="gramStart"/>
      <w:r>
        <w:t>object oriented</w:t>
      </w:r>
      <w:proofErr w:type="gramEnd"/>
      <w:r>
        <w:t xml:space="preserve"> concepts such as major pillars of object oriented programming thought process </w:t>
      </w:r>
      <w:r>
        <w:lastRenderedPageBreak/>
        <w:t>are ‘Abstraction’, ‘Modularity’, ‘Encapsulation’, ‘Hierarchy’ and minor pillars are ‘Concurrency’, ‘Persistence’, ‘Typing’. These pillars keep the inter</w:t>
      </w:r>
      <w:r>
        <w:t>functionalities for the project as ‘loosely coupled and highly cohesive’.</w:t>
      </w:r>
    </w:p>
    <w:p w14:paraId="7FA7F574" w14:textId="69805BC6" w:rsidR="00EF31CB" w:rsidRDefault="00EF31CB" w:rsidP="00EF31CB">
      <w:pPr>
        <w:tabs>
          <w:tab w:val="left" w:pos="5400"/>
        </w:tabs>
        <w:spacing w:line="360" w:lineRule="auto"/>
        <w:jc w:val="both"/>
      </w:pPr>
    </w:p>
    <w:p w14:paraId="49E07DC0" w14:textId="78DA3204" w:rsidR="00EF31CB" w:rsidRPr="00EF31CB" w:rsidRDefault="00EF31CB" w:rsidP="00EF31CB">
      <w:pPr>
        <w:ind w:left="360" w:firstLine="360"/>
        <w:jc w:val="both"/>
        <w:rPr>
          <w:b/>
          <w:bCs/>
        </w:rPr>
      </w:pPr>
      <w:r>
        <w:rPr>
          <w:b/>
          <w:bCs/>
        </w:rPr>
        <w:t>2.2.</w:t>
      </w:r>
      <w:r>
        <w:rPr>
          <w:b/>
          <w:bCs/>
        </w:rPr>
        <w:t xml:space="preserve">3 </w:t>
      </w:r>
      <w:r w:rsidRPr="00EF31CB">
        <w:rPr>
          <w:b/>
          <w:bCs/>
        </w:rPr>
        <w:t>Reliability Requirement</w:t>
      </w:r>
    </w:p>
    <w:p w14:paraId="7C4DA5D9" w14:textId="642BDD62" w:rsidR="00EF31CB" w:rsidRDefault="00EF31CB" w:rsidP="00EF31CB">
      <w:pPr>
        <w:tabs>
          <w:tab w:val="left" w:pos="5400"/>
        </w:tabs>
        <w:spacing w:line="360" w:lineRule="auto"/>
        <w:jc w:val="both"/>
      </w:pPr>
    </w:p>
    <w:p w14:paraId="01D8E82D" w14:textId="39ADB668" w:rsidR="00EF31CB" w:rsidRDefault="000F2BEF" w:rsidP="00EF31CB">
      <w:pPr>
        <w:tabs>
          <w:tab w:val="left" w:pos="5400"/>
        </w:tabs>
        <w:spacing w:line="360" w:lineRule="auto"/>
        <w:jc w:val="both"/>
      </w:pPr>
      <w:r>
        <w:t xml:space="preserve">               </w:t>
      </w:r>
      <w:r w:rsidR="00EF31CB">
        <w:t xml:space="preserve"> R</w:t>
      </w:r>
      <w:r w:rsidR="00EF31CB">
        <w:t xml:space="preserve">eliability Requirement is requirement that emphasizes dependency in the life cycle management of a product. Dependability, or reliability, describes the ability of a system or component to function under stated conditions for a specified period of time. Reliability requirement may also describe the ability to function at a specified moment or interval of time (Availability). Reliability is theoretically defined as the probability of success (Reliability=1- Probability of Failure), as the frequency of failures; or in terms of availability, as a probability derived from reliability, test ability and maintainability. Test ability, Maintainability and maintenance are often defined as a part of "reliability engineering" in Reliability Programs. Reliability plays a key role in the cost-effectiveness of systems. In this project, to achieve the reliability requirement of the software the various programming layers have </w:t>
      </w:r>
      <w:proofErr w:type="gramStart"/>
      <w:r w:rsidR="00EF31CB">
        <w:t>to</w:t>
      </w:r>
      <w:proofErr w:type="gramEnd"/>
      <w:r w:rsidR="00EF31CB">
        <w:t xml:space="preserve"> reliable on each other inclusively. For </w:t>
      </w:r>
      <w:proofErr w:type="gramStart"/>
      <w:r w:rsidR="00EF31CB">
        <w:t>example</w:t>
      </w:r>
      <w:proofErr w:type="gramEnd"/>
      <w:r w:rsidR="00EF31CB">
        <w:t xml:space="preserve"> in our project, we have database, POJO layer, DAO layer, Controller layer, Service layer. Among these, </w:t>
      </w:r>
      <w:proofErr w:type="spellStart"/>
      <w:r w:rsidR="00EF31CB">
        <w:t>eachlayer</w:t>
      </w:r>
      <w:proofErr w:type="spellEnd"/>
      <w:r w:rsidR="00EF31CB">
        <w:t xml:space="preserve"> has to relay on </w:t>
      </w:r>
      <w:proofErr w:type="gramStart"/>
      <w:r w:rsidR="00EF31CB">
        <w:t>other</w:t>
      </w:r>
      <w:proofErr w:type="gramEnd"/>
      <w:r w:rsidR="00EF31CB">
        <w:t xml:space="preserve"> layer. For example, POJO layer has dependency on database, for the implementation of DAO layer it has to take some help of POJO layer and so on. This activity shows the reliability requirements of our project.</w:t>
      </w:r>
    </w:p>
    <w:p w14:paraId="1CA546C3" w14:textId="77777777" w:rsidR="00785213" w:rsidRDefault="00785213" w:rsidP="00785213">
      <w:pPr>
        <w:tabs>
          <w:tab w:val="left" w:pos="5400"/>
        </w:tabs>
        <w:rPr>
          <w:b/>
          <w:bCs/>
        </w:rPr>
      </w:pPr>
    </w:p>
    <w:p w14:paraId="0B986542" w14:textId="77777777" w:rsidR="00785213" w:rsidRDefault="00785213" w:rsidP="00785213">
      <w:pPr>
        <w:ind w:left="360" w:firstLine="360"/>
        <w:jc w:val="both"/>
        <w:rPr>
          <w:b/>
          <w:bCs/>
        </w:rPr>
      </w:pPr>
    </w:p>
    <w:p w14:paraId="70715437" w14:textId="63F5C83E" w:rsidR="00785213" w:rsidRDefault="00785213" w:rsidP="00785213">
      <w:pPr>
        <w:ind w:left="360" w:firstLine="360"/>
        <w:jc w:val="both"/>
        <w:rPr>
          <w:b/>
          <w:bCs/>
        </w:rPr>
      </w:pPr>
      <w:r>
        <w:rPr>
          <w:b/>
          <w:bCs/>
        </w:rPr>
        <w:t>2.</w:t>
      </w:r>
      <w:r w:rsidR="00EF31CB">
        <w:rPr>
          <w:b/>
          <w:bCs/>
        </w:rPr>
        <w:t>3</w:t>
      </w:r>
      <w:r>
        <w:rPr>
          <w:b/>
          <w:bCs/>
        </w:rPr>
        <w:t xml:space="preserve"> Constraint</w:t>
      </w:r>
    </w:p>
    <w:p w14:paraId="46B8A782" w14:textId="34FC99EE" w:rsidR="00785213" w:rsidRDefault="00EF31CB" w:rsidP="00785213">
      <w:pPr>
        <w:tabs>
          <w:tab w:val="left" w:pos="5400"/>
        </w:tabs>
        <w:rPr>
          <w:b/>
          <w:bCs/>
        </w:rPr>
      </w:pPr>
      <w:r>
        <w:rPr>
          <w:bCs/>
          <w:color w:val="000000"/>
          <w:szCs w:val="22"/>
        </w:rPr>
        <w:t>OSS</w:t>
      </w:r>
      <w:r w:rsidR="00785213" w:rsidRPr="00DB2ACD">
        <w:rPr>
          <w:bCs/>
          <w:color w:val="000000"/>
          <w:szCs w:val="22"/>
        </w:rPr>
        <w:t xml:space="preserve"> shall be able to handle at least 1000 transactions/inquiries per</w:t>
      </w:r>
      <w:r>
        <w:rPr>
          <w:bCs/>
          <w:color w:val="000000"/>
          <w:szCs w:val="22"/>
        </w:rPr>
        <w:t xml:space="preserve"> </w:t>
      </w:r>
      <w:r w:rsidR="00785213" w:rsidRPr="00DB2ACD">
        <w:rPr>
          <w:bCs/>
          <w:color w:val="000000"/>
          <w:szCs w:val="22"/>
        </w:rPr>
        <w:t>second</w:t>
      </w:r>
    </w:p>
    <w:p w14:paraId="34FF04DD" w14:textId="77777777" w:rsidR="00785213" w:rsidRDefault="00785213" w:rsidP="00785213">
      <w:pPr>
        <w:ind w:left="360" w:firstLine="360"/>
        <w:jc w:val="both"/>
        <w:rPr>
          <w:b/>
          <w:bCs/>
        </w:rPr>
      </w:pPr>
    </w:p>
    <w:p w14:paraId="366A5592" w14:textId="684914BA" w:rsidR="00785213" w:rsidRDefault="00785213" w:rsidP="00785213">
      <w:pPr>
        <w:ind w:left="360" w:firstLine="360"/>
        <w:jc w:val="both"/>
        <w:rPr>
          <w:b/>
          <w:bCs/>
          <w:szCs w:val="22"/>
        </w:rPr>
      </w:pPr>
      <w:r>
        <w:rPr>
          <w:b/>
          <w:bCs/>
        </w:rPr>
        <w:t>2.</w:t>
      </w:r>
      <w:r w:rsidR="000F2BEF">
        <w:rPr>
          <w:b/>
          <w:bCs/>
        </w:rPr>
        <w:t>4</w:t>
      </w:r>
      <w:r>
        <w:rPr>
          <w:b/>
          <w:bCs/>
        </w:rPr>
        <w:t xml:space="preserve"> Other Requirements:</w:t>
      </w:r>
    </w:p>
    <w:p w14:paraId="2861A03A" w14:textId="77777777" w:rsidR="00785213" w:rsidRDefault="00785213" w:rsidP="00785213">
      <w:pPr>
        <w:pStyle w:val="BodyTextIndent3"/>
        <w:numPr>
          <w:ilvl w:val="0"/>
          <w:numId w:val="9"/>
        </w:numPr>
        <w:tabs>
          <w:tab w:val="left" w:pos="5400"/>
        </w:tabs>
        <w:spacing w:line="360" w:lineRule="auto"/>
        <w:rPr>
          <w:rFonts w:ascii="Times New Roman" w:hAnsi="Times New Roman" w:cs="Times New Roman"/>
          <w:szCs w:val="22"/>
        </w:rPr>
      </w:pPr>
      <w:r>
        <w:rPr>
          <w:rFonts w:ascii="Times New Roman" w:hAnsi="Times New Roman" w:cs="Times New Roman"/>
          <w:b/>
          <w:bCs/>
          <w:szCs w:val="22"/>
        </w:rPr>
        <w:t>Hardware Interfaces</w:t>
      </w:r>
    </w:p>
    <w:p w14:paraId="444C90E9" w14:textId="1066CC3A" w:rsidR="00785213" w:rsidRDefault="000F2BEF" w:rsidP="000F2BEF">
      <w:pPr>
        <w:pStyle w:val="BodyTextIndent3"/>
        <w:tabs>
          <w:tab w:val="left" w:pos="5400"/>
        </w:tabs>
        <w:spacing w:line="360" w:lineRule="auto"/>
        <w:ind w:left="0"/>
        <w:jc w:val="both"/>
        <w:rPr>
          <w:rFonts w:ascii="Times New Roman" w:hAnsi="Times New Roman" w:cs="Times New Roman"/>
          <w:b/>
          <w:bCs/>
          <w:szCs w:val="22"/>
        </w:rPr>
      </w:pPr>
      <w:r>
        <w:rPr>
          <w:rFonts w:ascii="Times New Roman" w:hAnsi="Times New Roman" w:cs="Times New Roman"/>
          <w:szCs w:val="22"/>
        </w:rPr>
        <w:t xml:space="preserve">              </w:t>
      </w:r>
      <w:r w:rsidR="00785213">
        <w:rPr>
          <w:rFonts w:ascii="Times New Roman" w:hAnsi="Times New Roman" w:cs="Times New Roman"/>
          <w:szCs w:val="22"/>
        </w:rPr>
        <w:t xml:space="preserve">The </w:t>
      </w:r>
      <w:r w:rsidR="00EF31CB">
        <w:rPr>
          <w:rFonts w:ascii="Times New Roman" w:hAnsi="Times New Roman" w:cs="Times New Roman"/>
          <w:szCs w:val="22"/>
        </w:rPr>
        <w:t xml:space="preserve">minimum hardware requirement for the system is </w:t>
      </w:r>
      <w:r w:rsidR="00785213">
        <w:rPr>
          <w:rFonts w:ascii="Times New Roman" w:hAnsi="Times New Roman" w:cs="Times New Roman"/>
          <w:szCs w:val="22"/>
        </w:rPr>
        <w:t xml:space="preserve">128 MB </w:t>
      </w:r>
      <w:r w:rsidR="00EF31CB">
        <w:rPr>
          <w:rFonts w:ascii="Times New Roman" w:hAnsi="Times New Roman" w:cs="Times New Roman"/>
          <w:szCs w:val="22"/>
        </w:rPr>
        <w:t xml:space="preserve">of </w:t>
      </w:r>
      <w:r w:rsidR="00785213">
        <w:rPr>
          <w:rFonts w:ascii="Times New Roman" w:hAnsi="Times New Roman" w:cs="Times New Roman"/>
          <w:szCs w:val="22"/>
        </w:rPr>
        <w:t>RAM, 20 GB H</w:t>
      </w:r>
      <w:r>
        <w:rPr>
          <w:rFonts w:ascii="Times New Roman" w:hAnsi="Times New Roman" w:cs="Times New Roman"/>
          <w:szCs w:val="22"/>
        </w:rPr>
        <w:t>ard-disc drive.</w:t>
      </w:r>
      <w:r w:rsidR="00785213">
        <w:rPr>
          <w:rFonts w:ascii="Times New Roman" w:hAnsi="Times New Roman" w:cs="Times New Roman"/>
          <w:szCs w:val="22"/>
        </w:rPr>
        <w:t xml:space="preserve"> </w:t>
      </w:r>
    </w:p>
    <w:p w14:paraId="48600B31" w14:textId="77777777" w:rsidR="00785213" w:rsidRDefault="00785213" w:rsidP="00785213">
      <w:pPr>
        <w:pStyle w:val="BodyTextIndent3"/>
        <w:numPr>
          <w:ilvl w:val="0"/>
          <w:numId w:val="9"/>
        </w:numPr>
        <w:tabs>
          <w:tab w:val="left" w:pos="5400"/>
        </w:tabs>
        <w:spacing w:line="360" w:lineRule="auto"/>
        <w:jc w:val="both"/>
        <w:rPr>
          <w:rFonts w:ascii="Times New Roman" w:hAnsi="Times New Roman" w:cs="Times New Roman"/>
          <w:b/>
          <w:bCs/>
          <w:szCs w:val="22"/>
        </w:rPr>
      </w:pPr>
      <w:r>
        <w:rPr>
          <w:rFonts w:ascii="Times New Roman" w:hAnsi="Times New Roman" w:cs="Times New Roman"/>
          <w:b/>
          <w:bCs/>
          <w:szCs w:val="22"/>
        </w:rPr>
        <w:t>Software Interfaces</w:t>
      </w:r>
    </w:p>
    <w:p w14:paraId="279A3AC2" w14:textId="30ED47C4" w:rsidR="00785213" w:rsidRDefault="000F2BEF" w:rsidP="00785213">
      <w:pPr>
        <w:pStyle w:val="BodyTextIndent3"/>
        <w:tabs>
          <w:tab w:val="left" w:pos="5400"/>
        </w:tabs>
        <w:spacing w:line="360" w:lineRule="auto"/>
        <w:ind w:left="720" w:hanging="360"/>
        <w:jc w:val="both"/>
        <w:rPr>
          <w:rFonts w:ascii="Times New Roman" w:hAnsi="Times New Roman" w:cs="Times New Roman"/>
          <w:szCs w:val="22"/>
        </w:rPr>
      </w:pPr>
      <w:r w:rsidRPr="000F2BEF">
        <w:rPr>
          <w:rFonts w:ascii="Times New Roman" w:hAnsi="Times New Roman" w:cs="Times New Roman"/>
          <w:szCs w:val="22"/>
        </w:rPr>
        <w:t>Operating System: Windows, Linux etc.</w:t>
      </w:r>
      <w:r w:rsidR="00785213" w:rsidRPr="000F2BEF">
        <w:rPr>
          <w:rFonts w:ascii="Times New Roman" w:hAnsi="Times New Roman" w:cs="Times New Roman"/>
          <w:szCs w:val="22"/>
        </w:rPr>
        <w:t xml:space="preserve"> </w:t>
      </w:r>
    </w:p>
    <w:p w14:paraId="04500E60" w14:textId="61CA73AA" w:rsidR="000F2BEF" w:rsidRDefault="000F2BEF" w:rsidP="00785213">
      <w:pPr>
        <w:pStyle w:val="BodyTextIndent3"/>
        <w:tabs>
          <w:tab w:val="left" w:pos="5400"/>
        </w:tabs>
        <w:spacing w:line="360" w:lineRule="auto"/>
        <w:ind w:left="720" w:hanging="360"/>
        <w:jc w:val="both"/>
        <w:rPr>
          <w:rFonts w:ascii="Times New Roman" w:hAnsi="Times New Roman" w:cs="Times New Roman"/>
        </w:rPr>
      </w:pPr>
      <w:r>
        <w:rPr>
          <w:rFonts w:ascii="Times New Roman" w:hAnsi="Times New Roman" w:cs="Times New Roman"/>
        </w:rPr>
        <w:t xml:space="preserve">Front End: </w:t>
      </w:r>
      <w:proofErr w:type="spellStart"/>
      <w:r>
        <w:rPr>
          <w:rFonts w:ascii="Times New Roman" w:hAnsi="Times New Roman" w:cs="Times New Roman"/>
        </w:rPr>
        <w:t>ReactJs</w:t>
      </w:r>
      <w:proofErr w:type="spellEnd"/>
    </w:p>
    <w:p w14:paraId="2EC42084" w14:textId="7E65632E" w:rsidR="000F2BEF" w:rsidRDefault="000F2BEF" w:rsidP="00785213">
      <w:pPr>
        <w:pStyle w:val="BodyTextIndent3"/>
        <w:tabs>
          <w:tab w:val="left" w:pos="5400"/>
        </w:tabs>
        <w:spacing w:line="360" w:lineRule="auto"/>
        <w:ind w:left="720" w:hanging="360"/>
        <w:jc w:val="both"/>
        <w:rPr>
          <w:rFonts w:ascii="Times New Roman" w:hAnsi="Times New Roman" w:cs="Times New Roman"/>
        </w:rPr>
      </w:pPr>
      <w:r>
        <w:rPr>
          <w:rFonts w:ascii="Times New Roman" w:hAnsi="Times New Roman" w:cs="Times New Roman"/>
        </w:rPr>
        <w:lastRenderedPageBreak/>
        <w:t>Back End: Spring-boot</w:t>
      </w:r>
    </w:p>
    <w:p w14:paraId="2A3568E3" w14:textId="658E356C" w:rsidR="00785213" w:rsidRPr="000F2BEF" w:rsidRDefault="000F2BEF" w:rsidP="000F2BEF">
      <w:pPr>
        <w:pStyle w:val="BodyTextIndent3"/>
        <w:tabs>
          <w:tab w:val="left" w:pos="5400"/>
        </w:tabs>
        <w:spacing w:line="360" w:lineRule="auto"/>
        <w:ind w:left="720" w:hanging="360"/>
        <w:jc w:val="both"/>
        <w:rPr>
          <w:rFonts w:ascii="Times New Roman" w:hAnsi="Times New Roman" w:cs="Times New Roman"/>
        </w:rPr>
      </w:pPr>
      <w:r>
        <w:rPr>
          <w:rFonts w:ascii="Times New Roman" w:hAnsi="Times New Roman" w:cs="Times New Roman"/>
        </w:rPr>
        <w:t xml:space="preserve">Database: </w:t>
      </w:r>
      <w:proofErr w:type="spellStart"/>
      <w:r>
        <w:rPr>
          <w:rFonts w:ascii="Times New Roman" w:hAnsi="Times New Roman" w:cs="Times New Roman"/>
        </w:rPr>
        <w:t>MySql</w:t>
      </w:r>
      <w:proofErr w:type="spellEnd"/>
    </w:p>
    <w:p w14:paraId="5E0595BE" w14:textId="77777777" w:rsidR="00785213" w:rsidRDefault="00785213" w:rsidP="00785213">
      <w:pPr>
        <w:rPr>
          <w:b/>
          <w:bCs/>
          <w:sz w:val="28"/>
        </w:rPr>
      </w:pPr>
    </w:p>
    <w:p w14:paraId="174E8C97" w14:textId="77777777" w:rsidR="00785213" w:rsidRDefault="00785213" w:rsidP="00785213">
      <w:r>
        <w:rPr>
          <w:b/>
          <w:bCs/>
          <w:sz w:val="28"/>
        </w:rPr>
        <w:t>3.  DESIGN</w:t>
      </w:r>
    </w:p>
    <w:p w14:paraId="3B744C48" w14:textId="77777777" w:rsidR="00785213" w:rsidRDefault="00F71C11" w:rsidP="00785213">
      <w:pPr>
        <w:ind w:left="360"/>
        <w:jc w:val="both"/>
        <w:rPr>
          <w:b/>
          <w:bCs/>
        </w:rPr>
      </w:pPr>
      <w:r>
        <w:rPr>
          <w:noProof/>
          <w:lang w:val="en-IN" w:eastAsia="en-IN"/>
        </w:rPr>
        <w:pict w14:anchorId="10EAEC37">
          <v:line id="Straight Connector 24" o:spid="_x0000_s1031"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eD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K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GbKeDowIAAIgFAAAOAAAAAAAAAAAAAAAAAC4CAABkcnMv&#10;ZTJvRG9jLnhtbFBLAQItABQABgAIAAAAIQCV/2qE2AAAAAQBAAAPAAAAAAAAAAAAAAAAAP0EAABk&#10;cnMvZG93bnJldi54bWxQSwUGAAAAAAQABADzAAAAAgYAAAAA&#10;" strokeweight="1.59mm">
            <v:stroke joinstyle="miter" endcap="square"/>
          </v:line>
        </w:pict>
      </w:r>
      <w:r w:rsidR="00785213">
        <w:rPr>
          <w:b/>
          <w:bCs/>
        </w:rPr>
        <w:tab/>
      </w:r>
    </w:p>
    <w:p w14:paraId="779F2E4F" w14:textId="77777777" w:rsidR="00785213" w:rsidRDefault="00785213" w:rsidP="00785213">
      <w:pPr>
        <w:jc w:val="both"/>
        <w:rPr>
          <w:b/>
          <w:bCs/>
        </w:rPr>
      </w:pPr>
      <w:r>
        <w:rPr>
          <w:b/>
          <w:bCs/>
        </w:rPr>
        <w:t>3.1 Database Design</w:t>
      </w:r>
    </w:p>
    <w:p w14:paraId="30C089D5" w14:textId="77777777" w:rsidR="00785213" w:rsidRDefault="00785213" w:rsidP="00785213">
      <w:pPr>
        <w:jc w:val="both"/>
      </w:pPr>
      <w:r>
        <w:rPr>
          <w:b/>
          <w:bCs/>
        </w:rPr>
        <w:tab/>
      </w:r>
    </w:p>
    <w:p w14:paraId="6574710A" w14:textId="77777777" w:rsidR="00785213" w:rsidRDefault="00785213" w:rsidP="00785213">
      <w:pPr>
        <w:ind w:left="360" w:firstLine="360"/>
        <w:jc w:val="both"/>
      </w:pPr>
      <w:r>
        <w:t>The following table structures depict the database design.</w:t>
      </w:r>
    </w:p>
    <w:p w14:paraId="3F218378" w14:textId="77777777" w:rsidR="00785213" w:rsidRDefault="00785213" w:rsidP="00785213">
      <w:pPr>
        <w:ind w:left="360" w:firstLine="360"/>
        <w:jc w:val="both"/>
      </w:pPr>
    </w:p>
    <w:p w14:paraId="03BD6F95" w14:textId="77777777" w:rsidR="00785213" w:rsidRDefault="00785213" w:rsidP="00785213">
      <w:pPr>
        <w:pStyle w:val="Heading1"/>
        <w:numPr>
          <w:ilvl w:val="0"/>
          <w:numId w:val="1"/>
        </w:numPr>
      </w:pPr>
      <w:r>
        <w:rPr>
          <w:i w:val="0"/>
          <w:iCs w:val="0"/>
        </w:rPr>
        <w:t xml:space="preserve">Table1: </w:t>
      </w:r>
      <w:proofErr w:type="spellStart"/>
      <w:r>
        <w:rPr>
          <w:i w:val="0"/>
          <w:iCs w:val="0"/>
        </w:rPr>
        <w:t>User_Info</w:t>
      </w:r>
      <w:proofErr w:type="spellEnd"/>
    </w:p>
    <w:p w14:paraId="156E6A91" w14:textId="77777777" w:rsidR="00785213" w:rsidRDefault="00785213" w:rsidP="00785213"/>
    <w:tbl>
      <w:tblPr>
        <w:tblW w:w="9275" w:type="dxa"/>
        <w:tblInd w:w="-5" w:type="dxa"/>
        <w:tblLayout w:type="fixed"/>
        <w:tblLook w:val="0000" w:firstRow="0" w:lastRow="0" w:firstColumn="0" w:lastColumn="0" w:noHBand="0" w:noVBand="0"/>
      </w:tblPr>
      <w:tblGrid>
        <w:gridCol w:w="1852"/>
        <w:gridCol w:w="1853"/>
        <w:gridCol w:w="1851"/>
        <w:gridCol w:w="1849"/>
        <w:gridCol w:w="1870"/>
      </w:tblGrid>
      <w:tr w:rsidR="00785213" w14:paraId="6C02B247" w14:textId="77777777" w:rsidTr="00785213">
        <w:trPr>
          <w:trHeight w:val="786"/>
        </w:trPr>
        <w:tc>
          <w:tcPr>
            <w:tcW w:w="1852" w:type="dxa"/>
            <w:tcBorders>
              <w:top w:val="single" w:sz="4" w:space="0" w:color="000000"/>
              <w:left w:val="single" w:sz="4" w:space="0" w:color="000000"/>
              <w:bottom w:val="single" w:sz="4" w:space="0" w:color="000000"/>
            </w:tcBorders>
            <w:shd w:val="clear" w:color="auto" w:fill="auto"/>
            <w:vAlign w:val="center"/>
          </w:tcPr>
          <w:p w14:paraId="47FB026F" w14:textId="77777777" w:rsidR="00785213" w:rsidRDefault="00785213" w:rsidP="00780D68">
            <w:pPr>
              <w:jc w:val="center"/>
              <w:rPr>
                <w:b/>
                <w:bCs/>
              </w:rPr>
            </w:pPr>
            <w:r>
              <w:rPr>
                <w:b/>
                <w:bCs/>
                <w:sz w:val="22"/>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14:paraId="03993A4A" w14:textId="77777777" w:rsidR="00785213" w:rsidRDefault="00785213" w:rsidP="00780D68">
            <w:pPr>
              <w:jc w:val="center"/>
              <w:rPr>
                <w:b/>
                <w:bCs/>
              </w:rPr>
            </w:pPr>
            <w:r>
              <w:rPr>
                <w:b/>
                <w:bCs/>
                <w:sz w:val="22"/>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14:paraId="285DD3D2" w14:textId="77777777" w:rsidR="00785213" w:rsidRDefault="00785213" w:rsidP="00780D68">
            <w:pPr>
              <w:jc w:val="center"/>
              <w:rPr>
                <w:b/>
                <w:bCs/>
              </w:rPr>
            </w:pPr>
            <w:r>
              <w:rPr>
                <w:b/>
                <w:bCs/>
                <w:sz w:val="22"/>
              </w:rPr>
              <w:t>Data Type</w:t>
            </w:r>
          </w:p>
        </w:tc>
        <w:tc>
          <w:tcPr>
            <w:tcW w:w="1849" w:type="dxa"/>
            <w:tcBorders>
              <w:top w:val="single" w:sz="4" w:space="0" w:color="000000"/>
              <w:left w:val="single" w:sz="4" w:space="0" w:color="000000"/>
              <w:bottom w:val="single" w:sz="4" w:space="0" w:color="000000"/>
            </w:tcBorders>
            <w:shd w:val="clear" w:color="auto" w:fill="auto"/>
            <w:vAlign w:val="center"/>
          </w:tcPr>
          <w:p w14:paraId="3293D5D7" w14:textId="77777777" w:rsidR="00785213" w:rsidRDefault="00785213" w:rsidP="00780D68">
            <w:pPr>
              <w:jc w:val="center"/>
              <w:rPr>
                <w:b/>
                <w:bCs/>
              </w:rPr>
            </w:pPr>
            <w:r>
              <w:rPr>
                <w:b/>
                <w:bCs/>
                <w:sz w:val="22"/>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7F5592" w14:textId="77777777" w:rsidR="00785213" w:rsidRDefault="00785213" w:rsidP="00780D68">
            <w:pPr>
              <w:jc w:val="center"/>
            </w:pPr>
            <w:r>
              <w:rPr>
                <w:b/>
                <w:bCs/>
                <w:sz w:val="22"/>
              </w:rPr>
              <w:t>Allow Null (1=Yes;0=No)</w:t>
            </w:r>
          </w:p>
        </w:tc>
      </w:tr>
      <w:tr w:rsidR="00785213" w14:paraId="7749DC94" w14:textId="77777777" w:rsidTr="00785213">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3E7E51E4" w14:textId="77777777" w:rsidR="00785213" w:rsidRDefault="00785213" w:rsidP="00780D68">
            <w:pPr>
              <w:jc w:val="center"/>
            </w:pPr>
            <w:r>
              <w:rPr>
                <w:sz w:val="22"/>
              </w:rPr>
              <w:t>3</w:t>
            </w:r>
          </w:p>
        </w:tc>
        <w:tc>
          <w:tcPr>
            <w:tcW w:w="1853" w:type="dxa"/>
            <w:tcBorders>
              <w:top w:val="single" w:sz="4" w:space="0" w:color="000000"/>
              <w:left w:val="single" w:sz="4" w:space="0" w:color="000000"/>
              <w:bottom w:val="single" w:sz="4" w:space="0" w:color="000000"/>
            </w:tcBorders>
            <w:shd w:val="clear" w:color="auto" w:fill="auto"/>
          </w:tcPr>
          <w:p w14:paraId="0F187AA9" w14:textId="38DEB920" w:rsidR="00785213" w:rsidRDefault="00BB514D" w:rsidP="00780D68">
            <w:proofErr w:type="spellStart"/>
            <w:r>
              <w:rPr>
                <w:sz w:val="22"/>
              </w:rPr>
              <w:t>userLd</w:t>
            </w:r>
            <w:proofErr w:type="spellEnd"/>
          </w:p>
        </w:tc>
        <w:tc>
          <w:tcPr>
            <w:tcW w:w="1851" w:type="dxa"/>
            <w:tcBorders>
              <w:top w:val="single" w:sz="4" w:space="0" w:color="000000"/>
              <w:left w:val="single" w:sz="4" w:space="0" w:color="000000"/>
              <w:bottom w:val="single" w:sz="4" w:space="0" w:color="000000"/>
            </w:tcBorders>
            <w:shd w:val="clear" w:color="auto" w:fill="auto"/>
          </w:tcPr>
          <w:p w14:paraId="39266F46" w14:textId="77777777" w:rsidR="00785213" w:rsidRDefault="00785213" w:rsidP="00780D68">
            <w:r>
              <w:rPr>
                <w:sz w:val="22"/>
              </w:rPr>
              <w:t>Number</w:t>
            </w:r>
          </w:p>
        </w:tc>
        <w:tc>
          <w:tcPr>
            <w:tcW w:w="1849" w:type="dxa"/>
            <w:tcBorders>
              <w:top w:val="single" w:sz="4" w:space="0" w:color="000000"/>
              <w:left w:val="single" w:sz="4" w:space="0" w:color="000000"/>
              <w:bottom w:val="single" w:sz="4" w:space="0" w:color="000000"/>
            </w:tcBorders>
            <w:shd w:val="clear" w:color="auto" w:fill="auto"/>
            <w:vAlign w:val="center"/>
          </w:tcPr>
          <w:p w14:paraId="1287AE05" w14:textId="77777777" w:rsidR="00785213" w:rsidRDefault="00785213" w:rsidP="00780D68">
            <w:pPr>
              <w:jc w:val="cente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2BA445" w14:textId="77777777" w:rsidR="00785213" w:rsidRDefault="00785213" w:rsidP="00780D68">
            <w:pPr>
              <w:jc w:val="center"/>
            </w:pPr>
            <w:r>
              <w:rPr>
                <w:sz w:val="22"/>
              </w:rPr>
              <w:t>0</w:t>
            </w:r>
          </w:p>
        </w:tc>
      </w:tr>
      <w:tr w:rsidR="00BB514D" w14:paraId="2B32EDDC" w14:textId="77777777"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67A02129" w14:textId="12B0184A" w:rsidR="00BB514D" w:rsidRDefault="00BB514D" w:rsidP="00BB514D">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14:paraId="0525046E" w14:textId="5622C080" w:rsidR="00BB514D" w:rsidRDefault="00BB514D" w:rsidP="00BB514D">
            <w:r>
              <w:rPr>
                <w:sz w:val="22"/>
              </w:rPr>
              <w:t>Email</w:t>
            </w:r>
          </w:p>
        </w:tc>
        <w:tc>
          <w:tcPr>
            <w:tcW w:w="1851" w:type="dxa"/>
            <w:tcBorders>
              <w:top w:val="single" w:sz="4" w:space="0" w:color="000000"/>
              <w:left w:val="single" w:sz="4" w:space="0" w:color="000000"/>
              <w:bottom w:val="single" w:sz="4" w:space="0" w:color="000000"/>
            </w:tcBorders>
            <w:shd w:val="clear" w:color="auto" w:fill="auto"/>
          </w:tcPr>
          <w:p w14:paraId="78279DF7" w14:textId="4F3EE60E" w:rsidR="00BB514D" w:rsidRDefault="00BB514D" w:rsidP="00BB514D">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14:paraId="22E3FACD" w14:textId="0DA7B680" w:rsidR="00BB514D" w:rsidRDefault="00BB514D" w:rsidP="00BB514D">
            <w:pPr>
              <w:jc w:val="center"/>
            </w:pPr>
            <w:r>
              <w:rPr>
                <w:sz w:val="22"/>
              </w:rPr>
              <w:t>2</w:t>
            </w:r>
            <w:r>
              <w:rPr>
                <w:sz w:val="22"/>
              </w:rPr>
              <w:t>60</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95DDF" w14:textId="6356FDF9" w:rsidR="00BB514D" w:rsidRDefault="00263D39" w:rsidP="00BB514D">
            <w:pPr>
              <w:jc w:val="center"/>
            </w:pPr>
            <w:r>
              <w:rPr>
                <w:sz w:val="22"/>
              </w:rPr>
              <w:t>0</w:t>
            </w:r>
          </w:p>
        </w:tc>
      </w:tr>
      <w:tr w:rsidR="00BB514D" w14:paraId="7DB600A7" w14:textId="77777777"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5BDBCD17" w14:textId="77777777" w:rsidR="00BB514D" w:rsidRDefault="00BB514D" w:rsidP="00BB514D">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14:paraId="1A57BFBA" w14:textId="0B970F46" w:rsidR="00BB514D" w:rsidRDefault="00BB514D" w:rsidP="00BB514D">
            <w:proofErr w:type="spellStart"/>
            <w:r>
              <w:rPr>
                <w:sz w:val="22"/>
              </w:rPr>
              <w:t>First_name</w:t>
            </w:r>
            <w:proofErr w:type="spellEnd"/>
          </w:p>
        </w:tc>
        <w:tc>
          <w:tcPr>
            <w:tcW w:w="1851" w:type="dxa"/>
            <w:tcBorders>
              <w:top w:val="single" w:sz="4" w:space="0" w:color="000000"/>
              <w:left w:val="single" w:sz="4" w:space="0" w:color="000000"/>
              <w:bottom w:val="single" w:sz="4" w:space="0" w:color="000000"/>
            </w:tcBorders>
            <w:shd w:val="clear" w:color="auto" w:fill="auto"/>
          </w:tcPr>
          <w:p w14:paraId="33630A47" w14:textId="77777777" w:rsidR="00BB514D" w:rsidRDefault="00BB514D" w:rsidP="00BB514D">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14:paraId="798E191C" w14:textId="272338E1" w:rsidR="00BB514D" w:rsidRDefault="00BB514D" w:rsidP="00BB514D">
            <w:pPr>
              <w:jc w:val="center"/>
            </w:pPr>
            <w:r>
              <w:rPr>
                <w:sz w:val="22"/>
              </w:rPr>
              <w:t>2</w:t>
            </w:r>
            <w:r w:rsidR="00263D39">
              <w:rPr>
                <w:sz w:val="22"/>
              </w:rPr>
              <w:t>60</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6646C6" w14:textId="6BD97130" w:rsidR="00BB514D" w:rsidRDefault="00263D39" w:rsidP="00BB514D">
            <w:pPr>
              <w:jc w:val="center"/>
            </w:pPr>
            <w:r>
              <w:rPr>
                <w:sz w:val="22"/>
              </w:rPr>
              <w:t>0</w:t>
            </w:r>
          </w:p>
        </w:tc>
      </w:tr>
      <w:tr w:rsidR="00BB514D" w14:paraId="2933AFCA" w14:textId="77777777" w:rsidTr="00785213">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4A4407FE" w14:textId="77777777" w:rsidR="00BB514D" w:rsidRDefault="00BB514D" w:rsidP="00BB514D">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14:paraId="2EF388E5" w14:textId="0669344C" w:rsidR="00BB514D" w:rsidRDefault="00BB514D" w:rsidP="00BB514D">
            <w:proofErr w:type="spellStart"/>
            <w:r>
              <w:rPr>
                <w:sz w:val="22"/>
              </w:rPr>
              <w:t>Last_name</w:t>
            </w:r>
            <w:proofErr w:type="spellEnd"/>
          </w:p>
        </w:tc>
        <w:tc>
          <w:tcPr>
            <w:tcW w:w="1851" w:type="dxa"/>
            <w:tcBorders>
              <w:top w:val="single" w:sz="4" w:space="0" w:color="000000"/>
              <w:left w:val="single" w:sz="4" w:space="0" w:color="000000"/>
              <w:bottom w:val="single" w:sz="4" w:space="0" w:color="000000"/>
            </w:tcBorders>
            <w:shd w:val="clear" w:color="auto" w:fill="auto"/>
          </w:tcPr>
          <w:p w14:paraId="4FD78910" w14:textId="77777777" w:rsidR="00BB514D" w:rsidRDefault="00BB514D" w:rsidP="00BB514D">
            <w:r>
              <w:rPr>
                <w:sz w:val="22"/>
              </w:rPr>
              <w:t xml:space="preserve">Varchar2 </w:t>
            </w:r>
          </w:p>
        </w:tc>
        <w:tc>
          <w:tcPr>
            <w:tcW w:w="1849" w:type="dxa"/>
            <w:tcBorders>
              <w:top w:val="single" w:sz="4" w:space="0" w:color="000000"/>
              <w:left w:val="single" w:sz="4" w:space="0" w:color="000000"/>
              <w:bottom w:val="single" w:sz="4" w:space="0" w:color="000000"/>
            </w:tcBorders>
            <w:shd w:val="clear" w:color="auto" w:fill="auto"/>
            <w:vAlign w:val="center"/>
          </w:tcPr>
          <w:p w14:paraId="1AB21CC8" w14:textId="715EEEB7" w:rsidR="00BB514D" w:rsidRDefault="00BB514D" w:rsidP="00BB514D">
            <w:pPr>
              <w:jc w:val="center"/>
            </w:pPr>
            <w:r>
              <w:rPr>
                <w:sz w:val="22"/>
              </w:rPr>
              <w:t>2</w:t>
            </w:r>
            <w:r w:rsidR="00263D39">
              <w:rPr>
                <w:sz w:val="22"/>
              </w:rPr>
              <w:t>60</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06E2B3" w14:textId="74301F2F" w:rsidR="00BB514D" w:rsidRDefault="00263D39" w:rsidP="00BB514D">
            <w:pPr>
              <w:jc w:val="center"/>
            </w:pPr>
            <w:r>
              <w:rPr>
                <w:sz w:val="22"/>
              </w:rPr>
              <w:t>0</w:t>
            </w:r>
          </w:p>
        </w:tc>
      </w:tr>
      <w:tr w:rsidR="00BB514D" w14:paraId="67D78439" w14:textId="77777777"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3EEBAC27" w14:textId="77777777" w:rsidR="00BB514D" w:rsidRDefault="00BB514D" w:rsidP="00BB514D">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14:paraId="723830DA" w14:textId="22F465B4" w:rsidR="00BB514D" w:rsidRDefault="00BB514D" w:rsidP="00BB514D">
            <w:r>
              <w:rPr>
                <w:sz w:val="22"/>
              </w:rPr>
              <w:t>Mobile</w:t>
            </w:r>
          </w:p>
        </w:tc>
        <w:tc>
          <w:tcPr>
            <w:tcW w:w="1851" w:type="dxa"/>
            <w:tcBorders>
              <w:top w:val="single" w:sz="4" w:space="0" w:color="000000"/>
              <w:left w:val="single" w:sz="4" w:space="0" w:color="000000"/>
              <w:bottom w:val="single" w:sz="4" w:space="0" w:color="000000"/>
            </w:tcBorders>
            <w:shd w:val="clear" w:color="auto" w:fill="auto"/>
          </w:tcPr>
          <w:p w14:paraId="70B70F7B" w14:textId="10E95CB9" w:rsidR="00BB514D" w:rsidRDefault="00263D39" w:rsidP="00BB514D">
            <w:r>
              <w:rPr>
                <w:sz w:val="22"/>
              </w:rPr>
              <w:t>Number</w:t>
            </w:r>
          </w:p>
        </w:tc>
        <w:tc>
          <w:tcPr>
            <w:tcW w:w="1849" w:type="dxa"/>
            <w:tcBorders>
              <w:top w:val="single" w:sz="4" w:space="0" w:color="000000"/>
              <w:left w:val="single" w:sz="4" w:space="0" w:color="000000"/>
              <w:bottom w:val="single" w:sz="4" w:space="0" w:color="000000"/>
            </w:tcBorders>
            <w:shd w:val="clear" w:color="auto" w:fill="auto"/>
            <w:vAlign w:val="center"/>
          </w:tcPr>
          <w:p w14:paraId="39D9DE4A" w14:textId="303E6B51" w:rsidR="00BB514D" w:rsidRDefault="00BB514D" w:rsidP="00BB514D">
            <w:pPr>
              <w:jc w:val="center"/>
            </w:pPr>
            <w:r>
              <w:rPr>
                <w:sz w:val="22"/>
              </w:rPr>
              <w:t>2</w:t>
            </w:r>
            <w:r w:rsidR="00263D39">
              <w:rPr>
                <w:sz w:val="22"/>
              </w:rPr>
              <w:t>60</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31996B" w14:textId="4B7379B6" w:rsidR="00BB514D" w:rsidRDefault="00263D39" w:rsidP="00BB514D">
            <w:pPr>
              <w:jc w:val="center"/>
            </w:pPr>
            <w:r>
              <w:rPr>
                <w:sz w:val="22"/>
              </w:rPr>
              <w:t>0</w:t>
            </w:r>
          </w:p>
        </w:tc>
      </w:tr>
      <w:tr w:rsidR="00BB514D" w14:paraId="760578A0" w14:textId="77777777"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51F85D57" w14:textId="77777777" w:rsidR="00BB514D" w:rsidRDefault="00BB514D" w:rsidP="00BB514D">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14:paraId="4021BC41" w14:textId="7C9D473D" w:rsidR="00BB514D" w:rsidRDefault="00BB514D" w:rsidP="00BB514D">
            <w:r>
              <w:rPr>
                <w:sz w:val="22"/>
              </w:rPr>
              <w:t>Password</w:t>
            </w:r>
          </w:p>
        </w:tc>
        <w:tc>
          <w:tcPr>
            <w:tcW w:w="1851" w:type="dxa"/>
            <w:tcBorders>
              <w:top w:val="single" w:sz="4" w:space="0" w:color="000000"/>
              <w:left w:val="single" w:sz="4" w:space="0" w:color="000000"/>
              <w:bottom w:val="single" w:sz="4" w:space="0" w:color="000000"/>
            </w:tcBorders>
            <w:shd w:val="clear" w:color="auto" w:fill="auto"/>
          </w:tcPr>
          <w:p w14:paraId="693FE7CC" w14:textId="77777777" w:rsidR="00BB514D" w:rsidRDefault="00BB514D" w:rsidP="00BB514D">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14:paraId="53AC6350" w14:textId="2102E0C4" w:rsidR="00BB514D" w:rsidRDefault="00BB514D" w:rsidP="00BB514D">
            <w:pPr>
              <w:jc w:val="center"/>
            </w:pPr>
            <w:r>
              <w:rPr>
                <w:sz w:val="22"/>
              </w:rPr>
              <w:t>2</w:t>
            </w:r>
            <w:r w:rsidR="00263D39">
              <w:rPr>
                <w:sz w:val="22"/>
              </w:rPr>
              <w:t>60</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AC49D" w14:textId="32B9C88A" w:rsidR="00BB514D" w:rsidRDefault="00263D39" w:rsidP="00BB514D">
            <w:pPr>
              <w:jc w:val="center"/>
            </w:pPr>
            <w:r>
              <w:rPr>
                <w:sz w:val="22"/>
              </w:rPr>
              <w:t>0</w:t>
            </w:r>
          </w:p>
        </w:tc>
      </w:tr>
      <w:tr w:rsidR="00BB514D" w14:paraId="58C66F68" w14:textId="77777777"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14:paraId="4AF177CD" w14:textId="742D1274" w:rsidR="00BB514D" w:rsidRDefault="00263D39" w:rsidP="00BB514D">
            <w:pPr>
              <w:jc w:val="center"/>
            </w:pPr>
            <w:r>
              <w:t>0</w:t>
            </w:r>
          </w:p>
        </w:tc>
        <w:tc>
          <w:tcPr>
            <w:tcW w:w="1853" w:type="dxa"/>
            <w:tcBorders>
              <w:top w:val="single" w:sz="4" w:space="0" w:color="000000"/>
              <w:left w:val="single" w:sz="4" w:space="0" w:color="000000"/>
              <w:bottom w:val="single" w:sz="4" w:space="0" w:color="000000"/>
            </w:tcBorders>
            <w:shd w:val="clear" w:color="auto" w:fill="auto"/>
          </w:tcPr>
          <w:p w14:paraId="2C8DE00C" w14:textId="1FC4388C" w:rsidR="00BB514D" w:rsidRDefault="00263D39" w:rsidP="00BB514D">
            <w:proofErr w:type="spellStart"/>
            <w:r>
              <w:t>Reg_date</w:t>
            </w:r>
            <w:proofErr w:type="spellEnd"/>
          </w:p>
        </w:tc>
        <w:tc>
          <w:tcPr>
            <w:tcW w:w="1851" w:type="dxa"/>
            <w:tcBorders>
              <w:top w:val="single" w:sz="4" w:space="0" w:color="000000"/>
              <w:left w:val="single" w:sz="4" w:space="0" w:color="000000"/>
              <w:bottom w:val="single" w:sz="4" w:space="0" w:color="000000"/>
            </w:tcBorders>
            <w:shd w:val="clear" w:color="auto" w:fill="auto"/>
          </w:tcPr>
          <w:p w14:paraId="59D8E767" w14:textId="568F3191" w:rsidR="00BB514D" w:rsidRDefault="00263D39" w:rsidP="00BB514D">
            <w:r>
              <w:t>Date</w:t>
            </w:r>
          </w:p>
        </w:tc>
        <w:tc>
          <w:tcPr>
            <w:tcW w:w="1849" w:type="dxa"/>
            <w:tcBorders>
              <w:top w:val="single" w:sz="4" w:space="0" w:color="000000"/>
              <w:left w:val="single" w:sz="4" w:space="0" w:color="000000"/>
              <w:bottom w:val="single" w:sz="4" w:space="0" w:color="000000"/>
            </w:tcBorders>
            <w:shd w:val="clear" w:color="auto" w:fill="auto"/>
            <w:vAlign w:val="center"/>
          </w:tcPr>
          <w:p w14:paraId="71323959" w14:textId="63194ABE" w:rsidR="00BB514D" w:rsidRDefault="00263D39" w:rsidP="00BB514D">
            <w:pPr>
              <w:jc w:val="center"/>
            </w:pPr>
            <w:r>
              <w:t>30</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CF10DB" w14:textId="7FF24A45" w:rsidR="00263D39" w:rsidRDefault="00263D39" w:rsidP="00263D39">
            <w:r>
              <w:t xml:space="preserve">             0</w:t>
            </w:r>
          </w:p>
        </w:tc>
      </w:tr>
      <w:tr w:rsidR="00BB514D" w14:paraId="127DDC7F" w14:textId="77777777" w:rsidTr="00785213">
        <w:trPr>
          <w:trHeight w:val="366"/>
        </w:trPr>
        <w:tc>
          <w:tcPr>
            <w:tcW w:w="1852" w:type="dxa"/>
            <w:tcBorders>
              <w:top w:val="single" w:sz="4" w:space="0" w:color="000000"/>
              <w:left w:val="single" w:sz="4" w:space="0" w:color="000000"/>
              <w:bottom w:val="single" w:sz="4" w:space="0" w:color="000000"/>
            </w:tcBorders>
            <w:shd w:val="clear" w:color="auto" w:fill="auto"/>
            <w:vAlign w:val="center"/>
          </w:tcPr>
          <w:p w14:paraId="4FACDE6B" w14:textId="77777777" w:rsidR="00BB514D" w:rsidRDefault="00BB514D" w:rsidP="00BB514D">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14:paraId="35DD8F74" w14:textId="4C1C4919" w:rsidR="00BB514D" w:rsidRDefault="00263D39" w:rsidP="00BB514D">
            <w:r>
              <w:rPr>
                <w:sz w:val="22"/>
              </w:rPr>
              <w:t>role</w:t>
            </w:r>
          </w:p>
        </w:tc>
        <w:tc>
          <w:tcPr>
            <w:tcW w:w="1851" w:type="dxa"/>
            <w:tcBorders>
              <w:top w:val="single" w:sz="4" w:space="0" w:color="000000"/>
              <w:left w:val="single" w:sz="4" w:space="0" w:color="000000"/>
              <w:bottom w:val="single" w:sz="4" w:space="0" w:color="000000"/>
            </w:tcBorders>
            <w:shd w:val="clear" w:color="auto" w:fill="auto"/>
          </w:tcPr>
          <w:p w14:paraId="0FD53427" w14:textId="77777777" w:rsidR="00BB514D" w:rsidRDefault="00BB514D" w:rsidP="00BB514D">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14:paraId="013E7BF0" w14:textId="77777777" w:rsidR="00BB514D" w:rsidRDefault="00BB514D" w:rsidP="00BB514D">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254967" w14:textId="758D9B7B" w:rsidR="00BB514D" w:rsidRDefault="00263D39" w:rsidP="00BB514D">
            <w:pPr>
              <w:jc w:val="center"/>
            </w:pPr>
            <w:r>
              <w:rPr>
                <w:sz w:val="22"/>
              </w:rPr>
              <w:t>0</w:t>
            </w:r>
          </w:p>
        </w:tc>
      </w:tr>
    </w:tbl>
    <w:p w14:paraId="17FEF7F9" w14:textId="77777777" w:rsidR="00785213" w:rsidRDefault="00785213" w:rsidP="00785213"/>
    <w:p w14:paraId="2B7BC335" w14:textId="77777777" w:rsidR="00785213" w:rsidRDefault="00785213" w:rsidP="00785213"/>
    <w:p w14:paraId="45FC8120" w14:textId="77777777" w:rsidR="00785213" w:rsidRDefault="00785213" w:rsidP="00785213"/>
    <w:p w14:paraId="02F27D4C" w14:textId="77777777" w:rsidR="00785213" w:rsidRDefault="00785213" w:rsidP="00785213">
      <w:pPr>
        <w:pStyle w:val="Heading2"/>
      </w:pPr>
      <w:r>
        <w:rPr>
          <w:b/>
          <w:bCs/>
          <w:sz w:val="24"/>
          <w:u w:val="single"/>
        </w:rPr>
        <w:t xml:space="preserve">Table2: </w:t>
      </w:r>
      <w:proofErr w:type="spellStart"/>
      <w:r>
        <w:rPr>
          <w:b/>
          <w:bCs/>
          <w:sz w:val="24"/>
          <w:u w:val="single"/>
        </w:rPr>
        <w:t>Administrator_Login</w:t>
      </w:r>
      <w:proofErr w:type="spellEnd"/>
    </w:p>
    <w:p w14:paraId="2BBD89D4" w14:textId="77777777" w:rsidR="00785213" w:rsidRDefault="00785213" w:rsidP="00785213"/>
    <w:tbl>
      <w:tblPr>
        <w:tblW w:w="9356" w:type="dxa"/>
        <w:tblInd w:w="-5" w:type="dxa"/>
        <w:tblLayout w:type="fixed"/>
        <w:tblLook w:val="0000" w:firstRow="0" w:lastRow="0" w:firstColumn="0" w:lastColumn="0" w:noHBand="0" w:noVBand="0"/>
      </w:tblPr>
      <w:tblGrid>
        <w:gridCol w:w="1869"/>
        <w:gridCol w:w="1984"/>
        <w:gridCol w:w="1754"/>
        <w:gridCol w:w="1869"/>
        <w:gridCol w:w="1880"/>
      </w:tblGrid>
      <w:tr w:rsidR="00785213" w14:paraId="704044C1" w14:textId="77777777" w:rsidTr="00785213">
        <w:trPr>
          <w:trHeight w:val="741"/>
        </w:trPr>
        <w:tc>
          <w:tcPr>
            <w:tcW w:w="1869" w:type="dxa"/>
            <w:tcBorders>
              <w:top w:val="single" w:sz="4" w:space="0" w:color="000000"/>
              <w:left w:val="single" w:sz="4" w:space="0" w:color="000000"/>
              <w:bottom w:val="single" w:sz="4" w:space="0" w:color="000000"/>
            </w:tcBorders>
            <w:shd w:val="clear" w:color="auto" w:fill="auto"/>
            <w:vAlign w:val="center"/>
          </w:tcPr>
          <w:p w14:paraId="215D4CDB" w14:textId="77777777" w:rsidR="00785213" w:rsidRDefault="00785213" w:rsidP="00780D68">
            <w:pPr>
              <w:jc w:val="center"/>
            </w:pPr>
            <w:r>
              <w:t>3</w:t>
            </w:r>
          </w:p>
        </w:tc>
        <w:tc>
          <w:tcPr>
            <w:tcW w:w="1984" w:type="dxa"/>
            <w:tcBorders>
              <w:top w:val="single" w:sz="4" w:space="0" w:color="000000"/>
              <w:left w:val="single" w:sz="4" w:space="0" w:color="000000"/>
              <w:bottom w:val="single" w:sz="4" w:space="0" w:color="000000"/>
            </w:tcBorders>
            <w:shd w:val="clear" w:color="auto" w:fill="auto"/>
          </w:tcPr>
          <w:p w14:paraId="135A38F1" w14:textId="77777777" w:rsidR="00785213" w:rsidRDefault="00785213" w:rsidP="00780D68">
            <w:proofErr w:type="spellStart"/>
            <w:r>
              <w:t>Adminname</w:t>
            </w:r>
            <w:proofErr w:type="spellEnd"/>
          </w:p>
        </w:tc>
        <w:tc>
          <w:tcPr>
            <w:tcW w:w="1754" w:type="dxa"/>
            <w:tcBorders>
              <w:top w:val="single" w:sz="4" w:space="0" w:color="000000"/>
              <w:left w:val="single" w:sz="4" w:space="0" w:color="000000"/>
              <w:bottom w:val="single" w:sz="4" w:space="0" w:color="000000"/>
            </w:tcBorders>
            <w:shd w:val="clear" w:color="auto" w:fill="auto"/>
          </w:tcPr>
          <w:p w14:paraId="07471EB1" w14:textId="77777777" w:rsidR="00785213" w:rsidRDefault="00785213" w:rsidP="00780D68">
            <w:r>
              <w:t>Varchar2</w:t>
            </w:r>
          </w:p>
        </w:tc>
        <w:tc>
          <w:tcPr>
            <w:tcW w:w="1869" w:type="dxa"/>
            <w:tcBorders>
              <w:top w:val="single" w:sz="4" w:space="0" w:color="000000"/>
              <w:left w:val="single" w:sz="4" w:space="0" w:color="000000"/>
              <w:bottom w:val="single" w:sz="4" w:space="0" w:color="000000"/>
            </w:tcBorders>
            <w:shd w:val="clear" w:color="auto" w:fill="auto"/>
            <w:vAlign w:val="center"/>
          </w:tcPr>
          <w:p w14:paraId="4E711510" w14:textId="77777777" w:rsidR="00785213" w:rsidRDefault="00785213" w:rsidP="00780D68">
            <w:pPr>
              <w:jc w:val="center"/>
            </w:pPr>
            <w:r>
              <w:t>15</w:t>
            </w:r>
          </w:p>
        </w:tc>
        <w:tc>
          <w:tcPr>
            <w:tcW w:w="18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41D975" w14:textId="77777777" w:rsidR="00785213" w:rsidRDefault="00785213" w:rsidP="00780D68">
            <w:pPr>
              <w:jc w:val="center"/>
            </w:pPr>
            <w:r>
              <w:t>0</w:t>
            </w:r>
          </w:p>
        </w:tc>
      </w:tr>
      <w:tr w:rsidR="00785213" w14:paraId="377DDCF4" w14:textId="77777777" w:rsidTr="00785213">
        <w:trPr>
          <w:trHeight w:val="788"/>
        </w:trPr>
        <w:tc>
          <w:tcPr>
            <w:tcW w:w="1869" w:type="dxa"/>
            <w:tcBorders>
              <w:top w:val="single" w:sz="4" w:space="0" w:color="000000"/>
              <w:left w:val="single" w:sz="4" w:space="0" w:color="000000"/>
              <w:bottom w:val="single" w:sz="4" w:space="0" w:color="000000"/>
            </w:tcBorders>
            <w:shd w:val="clear" w:color="auto" w:fill="auto"/>
            <w:vAlign w:val="center"/>
          </w:tcPr>
          <w:p w14:paraId="6C9A857D" w14:textId="77777777" w:rsidR="00785213" w:rsidRDefault="00785213" w:rsidP="00780D68">
            <w:pPr>
              <w:jc w:val="center"/>
            </w:pPr>
            <w:r>
              <w:t>0</w:t>
            </w:r>
          </w:p>
        </w:tc>
        <w:tc>
          <w:tcPr>
            <w:tcW w:w="1984" w:type="dxa"/>
            <w:tcBorders>
              <w:top w:val="single" w:sz="4" w:space="0" w:color="000000"/>
              <w:left w:val="single" w:sz="4" w:space="0" w:color="000000"/>
              <w:bottom w:val="single" w:sz="4" w:space="0" w:color="000000"/>
            </w:tcBorders>
            <w:shd w:val="clear" w:color="auto" w:fill="auto"/>
          </w:tcPr>
          <w:p w14:paraId="7F000378" w14:textId="77777777" w:rsidR="00785213" w:rsidRDefault="00785213" w:rsidP="00780D68">
            <w:proofErr w:type="spellStart"/>
            <w:r>
              <w:t>adminpassword</w:t>
            </w:r>
            <w:proofErr w:type="spellEnd"/>
          </w:p>
        </w:tc>
        <w:tc>
          <w:tcPr>
            <w:tcW w:w="1754" w:type="dxa"/>
            <w:tcBorders>
              <w:top w:val="single" w:sz="4" w:space="0" w:color="000000"/>
              <w:left w:val="single" w:sz="4" w:space="0" w:color="000000"/>
              <w:bottom w:val="single" w:sz="4" w:space="0" w:color="000000"/>
            </w:tcBorders>
            <w:shd w:val="clear" w:color="auto" w:fill="auto"/>
          </w:tcPr>
          <w:p w14:paraId="3E92048F" w14:textId="77777777" w:rsidR="00785213" w:rsidRDefault="00785213" w:rsidP="00780D68">
            <w:r>
              <w:t>Varchar2</w:t>
            </w:r>
          </w:p>
        </w:tc>
        <w:tc>
          <w:tcPr>
            <w:tcW w:w="1869" w:type="dxa"/>
            <w:tcBorders>
              <w:top w:val="single" w:sz="4" w:space="0" w:color="000000"/>
              <w:left w:val="single" w:sz="4" w:space="0" w:color="000000"/>
              <w:bottom w:val="single" w:sz="4" w:space="0" w:color="000000"/>
            </w:tcBorders>
            <w:shd w:val="clear" w:color="auto" w:fill="auto"/>
            <w:vAlign w:val="center"/>
          </w:tcPr>
          <w:p w14:paraId="02C5C66F" w14:textId="77777777" w:rsidR="00785213" w:rsidRDefault="00785213" w:rsidP="00780D68">
            <w:pPr>
              <w:jc w:val="center"/>
            </w:pPr>
            <w:r>
              <w:t>15</w:t>
            </w:r>
          </w:p>
        </w:tc>
        <w:tc>
          <w:tcPr>
            <w:tcW w:w="18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5A33B0" w14:textId="77777777" w:rsidR="00785213" w:rsidRDefault="00785213" w:rsidP="00780D68">
            <w:pPr>
              <w:jc w:val="center"/>
            </w:pPr>
            <w:r>
              <w:t>1</w:t>
            </w:r>
          </w:p>
        </w:tc>
      </w:tr>
    </w:tbl>
    <w:p w14:paraId="72924A57" w14:textId="185ABB5F" w:rsidR="00785213" w:rsidRDefault="00785213" w:rsidP="00785213">
      <w:pPr>
        <w:pStyle w:val="Heading1"/>
        <w:pageBreakBefore/>
        <w:numPr>
          <w:ilvl w:val="0"/>
          <w:numId w:val="1"/>
        </w:numPr>
      </w:pPr>
      <w:r>
        <w:rPr>
          <w:i w:val="0"/>
          <w:iCs w:val="0"/>
        </w:rPr>
        <w:lastRenderedPageBreak/>
        <w:t xml:space="preserve">Table3: </w:t>
      </w:r>
      <w:r w:rsidR="00263D39">
        <w:rPr>
          <w:i w:val="0"/>
          <w:iCs w:val="0"/>
        </w:rPr>
        <w:t xml:space="preserve">Seller </w:t>
      </w:r>
    </w:p>
    <w:p w14:paraId="713AD34E" w14:textId="77777777" w:rsidR="00785213" w:rsidRDefault="00785213" w:rsidP="00785213">
      <w:pPr>
        <w:rPr>
          <w:u w:val="single"/>
        </w:rPr>
      </w:pPr>
    </w:p>
    <w:tbl>
      <w:tblPr>
        <w:tblW w:w="9462" w:type="dxa"/>
        <w:tblInd w:w="-5" w:type="dxa"/>
        <w:tblLayout w:type="fixed"/>
        <w:tblLook w:val="0000" w:firstRow="0" w:lastRow="0" w:firstColumn="0" w:lastColumn="0" w:noHBand="0" w:noVBand="0"/>
      </w:tblPr>
      <w:tblGrid>
        <w:gridCol w:w="1889"/>
        <w:gridCol w:w="1894"/>
        <w:gridCol w:w="1889"/>
        <w:gridCol w:w="1889"/>
        <w:gridCol w:w="1901"/>
      </w:tblGrid>
      <w:tr w:rsidR="00785213" w14:paraId="6328B444" w14:textId="77777777" w:rsidTr="00785213">
        <w:trPr>
          <w:trHeight w:val="375"/>
        </w:trPr>
        <w:tc>
          <w:tcPr>
            <w:tcW w:w="1889" w:type="dxa"/>
            <w:tcBorders>
              <w:top w:val="single" w:sz="4" w:space="0" w:color="000000"/>
              <w:left w:val="single" w:sz="4" w:space="0" w:color="000000"/>
              <w:bottom w:val="single" w:sz="4" w:space="0" w:color="000000"/>
            </w:tcBorders>
            <w:shd w:val="clear" w:color="auto" w:fill="auto"/>
            <w:vAlign w:val="center"/>
          </w:tcPr>
          <w:p w14:paraId="78C94028" w14:textId="77777777" w:rsidR="00785213" w:rsidRDefault="00785213" w:rsidP="00780D68">
            <w:pPr>
              <w:jc w:val="center"/>
            </w:pPr>
            <w:r>
              <w:t>3</w:t>
            </w:r>
          </w:p>
        </w:tc>
        <w:tc>
          <w:tcPr>
            <w:tcW w:w="1894" w:type="dxa"/>
            <w:tcBorders>
              <w:top w:val="single" w:sz="4" w:space="0" w:color="000000"/>
              <w:left w:val="single" w:sz="4" w:space="0" w:color="000000"/>
              <w:bottom w:val="single" w:sz="4" w:space="0" w:color="000000"/>
            </w:tcBorders>
            <w:shd w:val="clear" w:color="auto" w:fill="auto"/>
          </w:tcPr>
          <w:p w14:paraId="5BAF433A" w14:textId="15610F56" w:rsidR="00785213" w:rsidRDefault="00263D39" w:rsidP="00780D68">
            <w:proofErr w:type="spellStart"/>
            <w:r>
              <w:t>Seller_id</w:t>
            </w:r>
            <w:proofErr w:type="spellEnd"/>
          </w:p>
        </w:tc>
        <w:tc>
          <w:tcPr>
            <w:tcW w:w="1889" w:type="dxa"/>
            <w:tcBorders>
              <w:top w:val="single" w:sz="4" w:space="0" w:color="000000"/>
              <w:left w:val="single" w:sz="4" w:space="0" w:color="000000"/>
              <w:bottom w:val="single" w:sz="4" w:space="0" w:color="000000"/>
            </w:tcBorders>
            <w:shd w:val="clear" w:color="auto" w:fill="auto"/>
          </w:tcPr>
          <w:p w14:paraId="6DB2FC48" w14:textId="77777777" w:rsidR="00785213" w:rsidRDefault="00785213" w:rsidP="00780D68">
            <w:r>
              <w:t>Number</w:t>
            </w:r>
          </w:p>
        </w:tc>
        <w:tc>
          <w:tcPr>
            <w:tcW w:w="1889" w:type="dxa"/>
            <w:tcBorders>
              <w:top w:val="single" w:sz="4" w:space="0" w:color="000000"/>
              <w:left w:val="single" w:sz="4" w:space="0" w:color="000000"/>
              <w:bottom w:val="single" w:sz="4" w:space="0" w:color="000000"/>
            </w:tcBorders>
            <w:shd w:val="clear" w:color="auto" w:fill="auto"/>
            <w:vAlign w:val="center"/>
          </w:tcPr>
          <w:p w14:paraId="06854BCC" w14:textId="77777777" w:rsidR="00785213" w:rsidRDefault="00785213" w:rsidP="00780D68">
            <w:pPr>
              <w:jc w:val="center"/>
            </w:pPr>
            <w:r>
              <w:t>5</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B98B7B" w14:textId="77777777" w:rsidR="00785213" w:rsidRDefault="00785213" w:rsidP="00780D68">
            <w:pPr>
              <w:jc w:val="center"/>
            </w:pPr>
            <w:r>
              <w:t>0</w:t>
            </w:r>
          </w:p>
        </w:tc>
      </w:tr>
      <w:tr w:rsidR="00785213" w14:paraId="5DB47CA2" w14:textId="77777777" w:rsidTr="00785213">
        <w:trPr>
          <w:trHeight w:val="375"/>
        </w:trPr>
        <w:tc>
          <w:tcPr>
            <w:tcW w:w="1889" w:type="dxa"/>
            <w:tcBorders>
              <w:top w:val="single" w:sz="4" w:space="0" w:color="000000"/>
              <w:left w:val="single" w:sz="4" w:space="0" w:color="000000"/>
              <w:bottom w:val="single" w:sz="4" w:space="0" w:color="000000"/>
            </w:tcBorders>
            <w:shd w:val="clear" w:color="auto" w:fill="auto"/>
            <w:vAlign w:val="center"/>
          </w:tcPr>
          <w:p w14:paraId="2B987297" w14:textId="77777777" w:rsidR="00785213" w:rsidRDefault="00785213" w:rsidP="00780D68">
            <w:pPr>
              <w:jc w:val="center"/>
            </w:pPr>
            <w:r>
              <w:t>0</w:t>
            </w:r>
          </w:p>
        </w:tc>
        <w:tc>
          <w:tcPr>
            <w:tcW w:w="1894" w:type="dxa"/>
            <w:tcBorders>
              <w:top w:val="single" w:sz="4" w:space="0" w:color="000000"/>
              <w:left w:val="single" w:sz="4" w:space="0" w:color="000000"/>
              <w:bottom w:val="single" w:sz="4" w:space="0" w:color="000000"/>
            </w:tcBorders>
            <w:shd w:val="clear" w:color="auto" w:fill="auto"/>
          </w:tcPr>
          <w:p w14:paraId="1270D530" w14:textId="470C9049" w:rsidR="00785213" w:rsidRDefault="00263D39" w:rsidP="00780D68">
            <w:r>
              <w:t>Address</w:t>
            </w:r>
          </w:p>
        </w:tc>
        <w:tc>
          <w:tcPr>
            <w:tcW w:w="1889" w:type="dxa"/>
            <w:tcBorders>
              <w:top w:val="single" w:sz="4" w:space="0" w:color="000000"/>
              <w:left w:val="single" w:sz="4" w:space="0" w:color="000000"/>
              <w:bottom w:val="single" w:sz="4" w:space="0" w:color="000000"/>
            </w:tcBorders>
            <w:shd w:val="clear" w:color="auto" w:fill="auto"/>
          </w:tcPr>
          <w:p w14:paraId="0DAF4D1C" w14:textId="77777777" w:rsidR="00785213" w:rsidRDefault="00785213" w:rsidP="00780D68">
            <w:r>
              <w:t>Varchar2</w:t>
            </w:r>
          </w:p>
        </w:tc>
        <w:tc>
          <w:tcPr>
            <w:tcW w:w="1889" w:type="dxa"/>
            <w:tcBorders>
              <w:top w:val="single" w:sz="4" w:space="0" w:color="000000"/>
              <w:left w:val="single" w:sz="4" w:space="0" w:color="000000"/>
              <w:bottom w:val="single" w:sz="4" w:space="0" w:color="000000"/>
            </w:tcBorders>
            <w:shd w:val="clear" w:color="auto" w:fill="auto"/>
            <w:vAlign w:val="center"/>
          </w:tcPr>
          <w:p w14:paraId="192DE744" w14:textId="6EB46F77" w:rsidR="00785213" w:rsidRDefault="00263D39" w:rsidP="00780D68">
            <w:pPr>
              <w:jc w:val="center"/>
            </w:pPr>
            <w:r>
              <w:t>1500</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0DE91B" w14:textId="1A2D9E68" w:rsidR="00785213" w:rsidRDefault="00263D39" w:rsidP="00780D68">
            <w:pPr>
              <w:jc w:val="center"/>
            </w:pPr>
            <w:r>
              <w:t>0</w:t>
            </w:r>
          </w:p>
        </w:tc>
      </w:tr>
      <w:tr w:rsidR="00785213" w14:paraId="71C9B5FA" w14:textId="77777777" w:rsidTr="00785213">
        <w:trPr>
          <w:trHeight w:val="375"/>
        </w:trPr>
        <w:tc>
          <w:tcPr>
            <w:tcW w:w="1889" w:type="dxa"/>
            <w:tcBorders>
              <w:top w:val="single" w:sz="4" w:space="0" w:color="000000"/>
              <w:left w:val="single" w:sz="4" w:space="0" w:color="000000"/>
              <w:bottom w:val="single" w:sz="4" w:space="0" w:color="000000"/>
            </w:tcBorders>
            <w:shd w:val="clear" w:color="auto" w:fill="auto"/>
            <w:vAlign w:val="center"/>
          </w:tcPr>
          <w:p w14:paraId="701E4C28" w14:textId="77777777" w:rsidR="00785213" w:rsidRDefault="00785213" w:rsidP="00780D68">
            <w:pPr>
              <w:jc w:val="center"/>
            </w:pPr>
            <w:r>
              <w:t>0</w:t>
            </w:r>
          </w:p>
        </w:tc>
        <w:tc>
          <w:tcPr>
            <w:tcW w:w="1894" w:type="dxa"/>
            <w:tcBorders>
              <w:top w:val="single" w:sz="4" w:space="0" w:color="000000"/>
              <w:left w:val="single" w:sz="4" w:space="0" w:color="000000"/>
              <w:bottom w:val="single" w:sz="4" w:space="0" w:color="000000"/>
            </w:tcBorders>
            <w:shd w:val="clear" w:color="auto" w:fill="auto"/>
          </w:tcPr>
          <w:p w14:paraId="555C9DA8" w14:textId="16BF73D9" w:rsidR="00785213" w:rsidRDefault="00263D39" w:rsidP="00780D68">
            <w:proofErr w:type="spellStart"/>
            <w:r>
              <w:t>Brand_name</w:t>
            </w:r>
            <w:proofErr w:type="spellEnd"/>
          </w:p>
        </w:tc>
        <w:tc>
          <w:tcPr>
            <w:tcW w:w="1889" w:type="dxa"/>
            <w:tcBorders>
              <w:top w:val="single" w:sz="4" w:space="0" w:color="000000"/>
              <w:left w:val="single" w:sz="4" w:space="0" w:color="000000"/>
              <w:bottom w:val="single" w:sz="4" w:space="0" w:color="000000"/>
            </w:tcBorders>
            <w:shd w:val="clear" w:color="auto" w:fill="auto"/>
          </w:tcPr>
          <w:p w14:paraId="5D190B13" w14:textId="77777777" w:rsidR="00785213" w:rsidRDefault="00785213" w:rsidP="00780D68">
            <w:r>
              <w:t>Varchar2</w:t>
            </w:r>
          </w:p>
        </w:tc>
        <w:tc>
          <w:tcPr>
            <w:tcW w:w="1889" w:type="dxa"/>
            <w:tcBorders>
              <w:top w:val="single" w:sz="4" w:space="0" w:color="000000"/>
              <w:left w:val="single" w:sz="4" w:space="0" w:color="000000"/>
              <w:bottom w:val="single" w:sz="4" w:space="0" w:color="000000"/>
            </w:tcBorders>
            <w:shd w:val="clear" w:color="auto" w:fill="auto"/>
            <w:vAlign w:val="center"/>
          </w:tcPr>
          <w:p w14:paraId="24CAB7F6" w14:textId="1AE9CD6E" w:rsidR="00785213" w:rsidRDefault="00263D39" w:rsidP="00780D68">
            <w:pPr>
              <w:jc w:val="center"/>
            </w:pPr>
            <w:r>
              <w:t>50</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002CF7" w14:textId="4750AA21" w:rsidR="00785213" w:rsidRDefault="00263D39" w:rsidP="00780D68">
            <w:pPr>
              <w:jc w:val="center"/>
            </w:pPr>
            <w:r>
              <w:t>0</w:t>
            </w:r>
          </w:p>
        </w:tc>
      </w:tr>
      <w:tr w:rsidR="00785213" w14:paraId="514A3581" w14:textId="77777777" w:rsidTr="00785213">
        <w:trPr>
          <w:trHeight w:val="398"/>
        </w:trPr>
        <w:tc>
          <w:tcPr>
            <w:tcW w:w="1889" w:type="dxa"/>
            <w:tcBorders>
              <w:top w:val="single" w:sz="4" w:space="0" w:color="000000"/>
              <w:left w:val="single" w:sz="4" w:space="0" w:color="000000"/>
              <w:bottom w:val="single" w:sz="4" w:space="0" w:color="000000"/>
            </w:tcBorders>
            <w:shd w:val="clear" w:color="auto" w:fill="auto"/>
            <w:vAlign w:val="center"/>
          </w:tcPr>
          <w:p w14:paraId="62572524" w14:textId="77777777" w:rsidR="00785213" w:rsidRDefault="00785213" w:rsidP="00780D68">
            <w:pPr>
              <w:jc w:val="center"/>
            </w:pPr>
            <w:r>
              <w:t>0</w:t>
            </w:r>
          </w:p>
        </w:tc>
        <w:tc>
          <w:tcPr>
            <w:tcW w:w="1894" w:type="dxa"/>
            <w:tcBorders>
              <w:top w:val="single" w:sz="4" w:space="0" w:color="000000"/>
              <w:left w:val="single" w:sz="4" w:space="0" w:color="000000"/>
              <w:bottom w:val="single" w:sz="4" w:space="0" w:color="000000"/>
            </w:tcBorders>
            <w:shd w:val="clear" w:color="auto" w:fill="auto"/>
          </w:tcPr>
          <w:p w14:paraId="4438B084" w14:textId="5EF3CD91" w:rsidR="00785213" w:rsidRDefault="00263D39" w:rsidP="00780D68">
            <w:r>
              <w:t>contact</w:t>
            </w:r>
          </w:p>
        </w:tc>
        <w:tc>
          <w:tcPr>
            <w:tcW w:w="1889" w:type="dxa"/>
            <w:tcBorders>
              <w:top w:val="single" w:sz="4" w:space="0" w:color="000000"/>
              <w:left w:val="single" w:sz="4" w:space="0" w:color="000000"/>
              <w:bottom w:val="single" w:sz="4" w:space="0" w:color="000000"/>
            </w:tcBorders>
            <w:shd w:val="clear" w:color="auto" w:fill="auto"/>
          </w:tcPr>
          <w:p w14:paraId="4DD89B02" w14:textId="77777777" w:rsidR="00785213" w:rsidRDefault="00785213" w:rsidP="00780D68">
            <w:r>
              <w:t>Varchar2</w:t>
            </w:r>
          </w:p>
        </w:tc>
        <w:tc>
          <w:tcPr>
            <w:tcW w:w="1889" w:type="dxa"/>
            <w:tcBorders>
              <w:top w:val="single" w:sz="4" w:space="0" w:color="000000"/>
              <w:left w:val="single" w:sz="4" w:space="0" w:color="000000"/>
              <w:bottom w:val="single" w:sz="4" w:space="0" w:color="000000"/>
            </w:tcBorders>
            <w:shd w:val="clear" w:color="auto" w:fill="auto"/>
            <w:vAlign w:val="center"/>
          </w:tcPr>
          <w:p w14:paraId="09BF7A84" w14:textId="77777777" w:rsidR="00785213" w:rsidRDefault="00785213" w:rsidP="00780D68">
            <w:pPr>
              <w:jc w:val="center"/>
            </w:pPr>
            <w:r>
              <w:t>30</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CBC4D1" w14:textId="748627BD" w:rsidR="00785213" w:rsidRDefault="00263D39" w:rsidP="00780D68">
            <w:pPr>
              <w:jc w:val="center"/>
            </w:pPr>
            <w:r>
              <w:t>0</w:t>
            </w:r>
          </w:p>
        </w:tc>
      </w:tr>
    </w:tbl>
    <w:p w14:paraId="26F37CD1" w14:textId="77777777" w:rsidR="00785213" w:rsidRDefault="00785213" w:rsidP="00785213"/>
    <w:p w14:paraId="6608276E" w14:textId="77777777" w:rsidR="00785213" w:rsidRDefault="00785213" w:rsidP="00785213"/>
    <w:p w14:paraId="61DD8811" w14:textId="77777777" w:rsidR="00785213" w:rsidRDefault="00785213" w:rsidP="00785213"/>
    <w:p w14:paraId="0AB9DD9A" w14:textId="71D95488" w:rsidR="00785213" w:rsidRDefault="00785213" w:rsidP="00785213">
      <w:pPr>
        <w:pStyle w:val="Heading3"/>
      </w:pPr>
      <w:r>
        <w:rPr>
          <w:sz w:val="24"/>
          <w:u w:val="single"/>
        </w:rPr>
        <w:t xml:space="preserve">Table4: </w:t>
      </w:r>
      <w:r w:rsidR="00263D39">
        <w:rPr>
          <w:sz w:val="24"/>
          <w:u w:val="single"/>
        </w:rPr>
        <w:t>Products</w:t>
      </w:r>
    </w:p>
    <w:p w14:paraId="1777263A" w14:textId="77777777" w:rsidR="00785213" w:rsidRDefault="00785213" w:rsidP="00785213">
      <w:pPr>
        <w:rPr>
          <w:b/>
          <w:bCs/>
        </w:rPr>
      </w:pPr>
    </w:p>
    <w:tbl>
      <w:tblPr>
        <w:tblW w:w="9455" w:type="dxa"/>
        <w:tblInd w:w="-5" w:type="dxa"/>
        <w:tblLayout w:type="fixed"/>
        <w:tblLook w:val="0000" w:firstRow="0" w:lastRow="0" w:firstColumn="0" w:lastColumn="0" w:noHBand="0" w:noVBand="0"/>
      </w:tblPr>
      <w:tblGrid>
        <w:gridCol w:w="1784"/>
        <w:gridCol w:w="2292"/>
        <w:gridCol w:w="1799"/>
        <w:gridCol w:w="1786"/>
        <w:gridCol w:w="1794"/>
      </w:tblGrid>
      <w:tr w:rsidR="00785213" w14:paraId="347DCFBE"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51024B46" w14:textId="77777777" w:rsidR="00785213" w:rsidRDefault="00785213" w:rsidP="00780D68">
            <w:pPr>
              <w:jc w:val="center"/>
            </w:pPr>
            <w:r>
              <w:t>3</w:t>
            </w:r>
          </w:p>
        </w:tc>
        <w:tc>
          <w:tcPr>
            <w:tcW w:w="2292" w:type="dxa"/>
            <w:tcBorders>
              <w:top w:val="single" w:sz="4" w:space="0" w:color="000000"/>
              <w:left w:val="single" w:sz="4" w:space="0" w:color="000000"/>
              <w:bottom w:val="single" w:sz="4" w:space="0" w:color="000000"/>
            </w:tcBorders>
            <w:shd w:val="clear" w:color="auto" w:fill="auto"/>
          </w:tcPr>
          <w:p w14:paraId="600E8BDA" w14:textId="70584421" w:rsidR="00785213" w:rsidRDefault="00263D39" w:rsidP="00780D68">
            <w:proofErr w:type="spellStart"/>
            <w:r w:rsidRPr="00263D39">
              <w:t>product_id</w:t>
            </w:r>
            <w:proofErr w:type="spellEnd"/>
          </w:p>
        </w:tc>
        <w:tc>
          <w:tcPr>
            <w:tcW w:w="1799" w:type="dxa"/>
            <w:tcBorders>
              <w:top w:val="single" w:sz="4" w:space="0" w:color="000000"/>
              <w:left w:val="single" w:sz="4" w:space="0" w:color="000000"/>
              <w:bottom w:val="single" w:sz="4" w:space="0" w:color="000000"/>
            </w:tcBorders>
            <w:shd w:val="clear" w:color="auto" w:fill="auto"/>
          </w:tcPr>
          <w:p w14:paraId="291818B7" w14:textId="77777777" w:rsidR="00785213" w:rsidRDefault="00785213"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14:paraId="1C78FB40" w14:textId="77777777" w:rsidR="00785213" w:rsidRDefault="00785213" w:rsidP="00780D68">
            <w:pPr>
              <w:jc w:val="center"/>
            </w:pPr>
            <w:r>
              <w:t>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4B86C3" w14:textId="77777777" w:rsidR="00785213" w:rsidRDefault="00785213" w:rsidP="00780D68">
            <w:pPr>
              <w:jc w:val="center"/>
            </w:pPr>
            <w:r>
              <w:t>0</w:t>
            </w:r>
          </w:p>
        </w:tc>
      </w:tr>
      <w:tr w:rsidR="00785213" w14:paraId="5E591848"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59976AE3" w14:textId="77777777" w:rsidR="00785213" w:rsidRDefault="00785213" w:rsidP="00780D68">
            <w:pPr>
              <w:jc w:val="center"/>
            </w:pPr>
            <w:r>
              <w:t>3</w:t>
            </w:r>
          </w:p>
        </w:tc>
        <w:tc>
          <w:tcPr>
            <w:tcW w:w="2292" w:type="dxa"/>
            <w:tcBorders>
              <w:top w:val="single" w:sz="4" w:space="0" w:color="000000"/>
              <w:left w:val="single" w:sz="4" w:space="0" w:color="000000"/>
              <w:bottom w:val="single" w:sz="4" w:space="0" w:color="000000"/>
            </w:tcBorders>
            <w:shd w:val="clear" w:color="auto" w:fill="auto"/>
          </w:tcPr>
          <w:p w14:paraId="20EC6F84" w14:textId="195FC4E6" w:rsidR="00785213" w:rsidRDefault="00263D39" w:rsidP="00780D68">
            <w:proofErr w:type="spellStart"/>
            <w:r w:rsidRPr="00263D39">
              <w:t>avg_rating</w:t>
            </w:r>
            <w:proofErr w:type="spellEnd"/>
          </w:p>
        </w:tc>
        <w:tc>
          <w:tcPr>
            <w:tcW w:w="1799" w:type="dxa"/>
            <w:tcBorders>
              <w:top w:val="single" w:sz="4" w:space="0" w:color="000000"/>
              <w:left w:val="single" w:sz="4" w:space="0" w:color="000000"/>
              <w:bottom w:val="single" w:sz="4" w:space="0" w:color="000000"/>
            </w:tcBorders>
            <w:shd w:val="clear" w:color="auto" w:fill="auto"/>
          </w:tcPr>
          <w:p w14:paraId="297EE7C2" w14:textId="1BEC3B0B" w:rsidR="00785213" w:rsidRDefault="00C81BB7" w:rsidP="00780D68">
            <w:r>
              <w:t>double</w:t>
            </w:r>
          </w:p>
        </w:tc>
        <w:tc>
          <w:tcPr>
            <w:tcW w:w="1786" w:type="dxa"/>
            <w:tcBorders>
              <w:top w:val="single" w:sz="4" w:space="0" w:color="000000"/>
              <w:left w:val="single" w:sz="4" w:space="0" w:color="000000"/>
              <w:bottom w:val="single" w:sz="4" w:space="0" w:color="000000"/>
            </w:tcBorders>
            <w:shd w:val="clear" w:color="auto" w:fill="auto"/>
            <w:vAlign w:val="center"/>
          </w:tcPr>
          <w:p w14:paraId="048DB7ED" w14:textId="77777777" w:rsidR="00785213" w:rsidRDefault="00785213" w:rsidP="00780D68">
            <w:pPr>
              <w:jc w:val="center"/>
            </w:pPr>
            <w:r>
              <w:t>10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D5A649" w14:textId="77777777" w:rsidR="00785213" w:rsidRDefault="00785213" w:rsidP="00780D68">
            <w:pPr>
              <w:jc w:val="center"/>
            </w:pPr>
            <w:r>
              <w:t>0</w:t>
            </w:r>
          </w:p>
        </w:tc>
      </w:tr>
      <w:tr w:rsidR="00785213" w14:paraId="43086913" w14:textId="77777777" w:rsidTr="00785213">
        <w:trPr>
          <w:trHeight w:val="472"/>
        </w:trPr>
        <w:tc>
          <w:tcPr>
            <w:tcW w:w="1784" w:type="dxa"/>
            <w:tcBorders>
              <w:top w:val="single" w:sz="4" w:space="0" w:color="000000"/>
              <w:left w:val="single" w:sz="4" w:space="0" w:color="000000"/>
              <w:bottom w:val="single" w:sz="4" w:space="0" w:color="000000"/>
            </w:tcBorders>
            <w:shd w:val="clear" w:color="auto" w:fill="auto"/>
            <w:vAlign w:val="center"/>
          </w:tcPr>
          <w:p w14:paraId="1B05733A" w14:textId="77777777"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3B222F38" w14:textId="061538E1" w:rsidR="00785213" w:rsidRDefault="00263D39" w:rsidP="00780D68">
            <w:r w:rsidRPr="00263D39">
              <w:t>description</w:t>
            </w:r>
          </w:p>
        </w:tc>
        <w:tc>
          <w:tcPr>
            <w:tcW w:w="1799" w:type="dxa"/>
            <w:tcBorders>
              <w:top w:val="single" w:sz="4" w:space="0" w:color="000000"/>
              <w:left w:val="single" w:sz="4" w:space="0" w:color="000000"/>
              <w:bottom w:val="single" w:sz="4" w:space="0" w:color="000000"/>
            </w:tcBorders>
            <w:shd w:val="clear" w:color="auto" w:fill="auto"/>
          </w:tcPr>
          <w:p w14:paraId="297A4532" w14:textId="77777777" w:rsidR="00785213" w:rsidRDefault="00785213" w:rsidP="00780D68">
            <w:r>
              <w:t>Varchar2</w:t>
            </w:r>
          </w:p>
        </w:tc>
        <w:tc>
          <w:tcPr>
            <w:tcW w:w="1786" w:type="dxa"/>
            <w:tcBorders>
              <w:top w:val="single" w:sz="4" w:space="0" w:color="000000"/>
              <w:left w:val="single" w:sz="4" w:space="0" w:color="000000"/>
              <w:bottom w:val="single" w:sz="4" w:space="0" w:color="000000"/>
            </w:tcBorders>
            <w:shd w:val="clear" w:color="auto" w:fill="auto"/>
            <w:vAlign w:val="center"/>
          </w:tcPr>
          <w:p w14:paraId="52BD5E70" w14:textId="767EEC0A" w:rsidR="00785213" w:rsidRDefault="00785213" w:rsidP="00780D68">
            <w:pPr>
              <w:jc w:val="center"/>
            </w:pPr>
            <w:r>
              <w:t>2</w:t>
            </w:r>
            <w:r w:rsidR="00C81BB7">
              <w:t>60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DCCF45" w14:textId="4BCE7860" w:rsidR="00785213" w:rsidRDefault="00C81BB7" w:rsidP="00780D68">
            <w:pPr>
              <w:jc w:val="center"/>
            </w:pPr>
            <w:r>
              <w:t>0</w:t>
            </w:r>
          </w:p>
        </w:tc>
      </w:tr>
      <w:tr w:rsidR="00785213" w14:paraId="6B377E73"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34B3E408" w14:textId="77777777"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743FD07C" w14:textId="157FE2CB" w:rsidR="00785213" w:rsidRDefault="00263D39" w:rsidP="00780D68">
            <w:r w:rsidRPr="00263D39">
              <w:t>discount</w:t>
            </w:r>
          </w:p>
        </w:tc>
        <w:tc>
          <w:tcPr>
            <w:tcW w:w="1799" w:type="dxa"/>
            <w:tcBorders>
              <w:top w:val="single" w:sz="4" w:space="0" w:color="000000"/>
              <w:left w:val="single" w:sz="4" w:space="0" w:color="000000"/>
              <w:bottom w:val="single" w:sz="4" w:space="0" w:color="000000"/>
            </w:tcBorders>
            <w:shd w:val="clear" w:color="auto" w:fill="auto"/>
          </w:tcPr>
          <w:p w14:paraId="4F2E0D1F" w14:textId="6C7E72BF" w:rsidR="00785213" w:rsidRDefault="00263D39" w:rsidP="00780D68">
            <w:r>
              <w:t>double</w:t>
            </w:r>
          </w:p>
        </w:tc>
        <w:tc>
          <w:tcPr>
            <w:tcW w:w="1786" w:type="dxa"/>
            <w:tcBorders>
              <w:top w:val="single" w:sz="4" w:space="0" w:color="000000"/>
              <w:left w:val="single" w:sz="4" w:space="0" w:color="000000"/>
              <w:bottom w:val="single" w:sz="4" w:space="0" w:color="000000"/>
            </w:tcBorders>
            <w:shd w:val="clear" w:color="auto" w:fill="auto"/>
            <w:vAlign w:val="center"/>
          </w:tcPr>
          <w:p w14:paraId="34BA43A4" w14:textId="454C6894" w:rsidR="00785213" w:rsidRDefault="00785213" w:rsidP="00780D68">
            <w:pPr>
              <w:jc w:val="center"/>
            </w:pPr>
            <w:r>
              <w:t>2</w:t>
            </w:r>
            <w:r w:rsidR="00C81BB7">
              <w:t>60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1BB33" w14:textId="79DD2B55" w:rsidR="00785213" w:rsidRDefault="00C81BB7" w:rsidP="00780D68">
            <w:pPr>
              <w:jc w:val="center"/>
            </w:pPr>
            <w:r>
              <w:t>0</w:t>
            </w:r>
          </w:p>
        </w:tc>
      </w:tr>
      <w:tr w:rsidR="00785213" w14:paraId="12ABE862"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4AFAE355" w14:textId="77777777" w:rsidR="00785213" w:rsidRDefault="00785213" w:rsidP="00780D68">
            <w:pPr>
              <w:jc w:val="center"/>
            </w:pPr>
            <w:r>
              <w:t>3</w:t>
            </w:r>
          </w:p>
        </w:tc>
        <w:tc>
          <w:tcPr>
            <w:tcW w:w="2292" w:type="dxa"/>
            <w:tcBorders>
              <w:top w:val="single" w:sz="4" w:space="0" w:color="000000"/>
              <w:left w:val="single" w:sz="4" w:space="0" w:color="000000"/>
              <w:bottom w:val="single" w:sz="4" w:space="0" w:color="000000"/>
            </w:tcBorders>
            <w:shd w:val="clear" w:color="auto" w:fill="auto"/>
          </w:tcPr>
          <w:p w14:paraId="15F020E7" w14:textId="1E97CFE9" w:rsidR="00785213" w:rsidRDefault="00263D39" w:rsidP="00780D68">
            <w:r w:rsidRPr="00263D39">
              <w:t>picture</w:t>
            </w:r>
          </w:p>
        </w:tc>
        <w:tc>
          <w:tcPr>
            <w:tcW w:w="1799" w:type="dxa"/>
            <w:tcBorders>
              <w:top w:val="single" w:sz="4" w:space="0" w:color="000000"/>
              <w:left w:val="single" w:sz="4" w:space="0" w:color="000000"/>
              <w:bottom w:val="single" w:sz="4" w:space="0" w:color="000000"/>
            </w:tcBorders>
            <w:shd w:val="clear" w:color="auto" w:fill="auto"/>
          </w:tcPr>
          <w:p w14:paraId="382AFC69" w14:textId="6F3239ED" w:rsidR="00785213" w:rsidRDefault="00C81BB7" w:rsidP="00780D68">
            <w:proofErr w:type="spellStart"/>
            <w:r>
              <w:t>longblob</w:t>
            </w:r>
            <w:proofErr w:type="spellEnd"/>
          </w:p>
        </w:tc>
        <w:tc>
          <w:tcPr>
            <w:tcW w:w="1786" w:type="dxa"/>
            <w:tcBorders>
              <w:top w:val="single" w:sz="4" w:space="0" w:color="000000"/>
              <w:left w:val="single" w:sz="4" w:space="0" w:color="000000"/>
              <w:bottom w:val="single" w:sz="4" w:space="0" w:color="000000"/>
            </w:tcBorders>
            <w:shd w:val="clear" w:color="auto" w:fill="auto"/>
            <w:vAlign w:val="center"/>
          </w:tcPr>
          <w:p w14:paraId="64220E5A" w14:textId="66BB8392" w:rsidR="00785213" w:rsidRDefault="00C81BB7" w:rsidP="00780D68">
            <w:pPr>
              <w:jc w:val="center"/>
            </w:pPr>
            <w:r>
              <w:t>30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8D741B" w14:textId="77777777" w:rsidR="00785213" w:rsidRDefault="00785213" w:rsidP="00780D68">
            <w:pPr>
              <w:jc w:val="center"/>
            </w:pPr>
            <w:r>
              <w:t>0</w:t>
            </w:r>
          </w:p>
        </w:tc>
      </w:tr>
      <w:tr w:rsidR="00785213" w14:paraId="19B794E1"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67FEB065" w14:textId="77777777"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30C206C2" w14:textId="2502BEB3" w:rsidR="00785213" w:rsidRDefault="00263D39" w:rsidP="00780D68">
            <w:r w:rsidRPr="00263D39">
              <w:t>price</w:t>
            </w:r>
          </w:p>
        </w:tc>
        <w:tc>
          <w:tcPr>
            <w:tcW w:w="1799" w:type="dxa"/>
            <w:tcBorders>
              <w:top w:val="single" w:sz="4" w:space="0" w:color="000000"/>
              <w:left w:val="single" w:sz="4" w:space="0" w:color="000000"/>
              <w:bottom w:val="single" w:sz="4" w:space="0" w:color="000000"/>
            </w:tcBorders>
            <w:shd w:val="clear" w:color="auto" w:fill="auto"/>
          </w:tcPr>
          <w:p w14:paraId="1E8A01D1" w14:textId="583E3EE9" w:rsidR="00785213" w:rsidRDefault="00C81BB7" w:rsidP="00780D68">
            <w:r>
              <w:t>Double</w:t>
            </w:r>
          </w:p>
        </w:tc>
        <w:tc>
          <w:tcPr>
            <w:tcW w:w="1786" w:type="dxa"/>
            <w:tcBorders>
              <w:top w:val="single" w:sz="4" w:space="0" w:color="000000"/>
              <w:left w:val="single" w:sz="4" w:space="0" w:color="000000"/>
              <w:bottom w:val="single" w:sz="4" w:space="0" w:color="000000"/>
            </w:tcBorders>
            <w:shd w:val="clear" w:color="auto" w:fill="auto"/>
            <w:vAlign w:val="center"/>
          </w:tcPr>
          <w:p w14:paraId="2F747163" w14:textId="77777777" w:rsidR="00785213" w:rsidRDefault="00785213" w:rsidP="00780D68">
            <w:pPr>
              <w:jc w:val="center"/>
            </w:pPr>
            <w:r>
              <w:t>8</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2EC13A" w14:textId="4FA71CED" w:rsidR="00785213" w:rsidRDefault="00C81BB7" w:rsidP="00780D68">
            <w:pPr>
              <w:jc w:val="center"/>
            </w:pPr>
            <w:r>
              <w:t>0</w:t>
            </w:r>
          </w:p>
        </w:tc>
      </w:tr>
      <w:tr w:rsidR="00785213" w14:paraId="30A616C5"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32D7482B" w14:textId="77777777"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07F85797" w14:textId="2CC27FCD" w:rsidR="00785213" w:rsidRDefault="00263D39" w:rsidP="00780D68">
            <w:proofErr w:type="spellStart"/>
            <w:r w:rsidRPr="00263D39">
              <w:t>product_name</w:t>
            </w:r>
            <w:proofErr w:type="spellEnd"/>
          </w:p>
        </w:tc>
        <w:tc>
          <w:tcPr>
            <w:tcW w:w="1799" w:type="dxa"/>
            <w:tcBorders>
              <w:top w:val="single" w:sz="4" w:space="0" w:color="000000"/>
              <w:left w:val="single" w:sz="4" w:space="0" w:color="000000"/>
              <w:bottom w:val="single" w:sz="4" w:space="0" w:color="000000"/>
            </w:tcBorders>
            <w:shd w:val="clear" w:color="auto" w:fill="auto"/>
          </w:tcPr>
          <w:p w14:paraId="5D44F7A6" w14:textId="1B3297CE" w:rsidR="00785213" w:rsidRDefault="00C81BB7" w:rsidP="00780D68">
            <w:r>
              <w:t>Varchar2</w:t>
            </w:r>
          </w:p>
        </w:tc>
        <w:tc>
          <w:tcPr>
            <w:tcW w:w="1786" w:type="dxa"/>
            <w:tcBorders>
              <w:top w:val="single" w:sz="4" w:space="0" w:color="000000"/>
              <w:left w:val="single" w:sz="4" w:space="0" w:color="000000"/>
              <w:bottom w:val="single" w:sz="4" w:space="0" w:color="000000"/>
            </w:tcBorders>
            <w:shd w:val="clear" w:color="auto" w:fill="auto"/>
            <w:vAlign w:val="center"/>
          </w:tcPr>
          <w:p w14:paraId="39DD7332" w14:textId="3E2034A6" w:rsidR="00785213" w:rsidRDefault="00C81BB7" w:rsidP="00780D68">
            <w:pPr>
              <w:jc w:val="center"/>
            </w:pPr>
            <w:r>
              <w:t>40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992179" w14:textId="7A658BD8" w:rsidR="00785213" w:rsidRDefault="00C81BB7" w:rsidP="00780D68">
            <w:pPr>
              <w:jc w:val="center"/>
            </w:pPr>
            <w:r>
              <w:t>0</w:t>
            </w:r>
          </w:p>
        </w:tc>
      </w:tr>
      <w:tr w:rsidR="00785213" w14:paraId="25DB9F28"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6EC44820" w14:textId="77777777"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7B0FD52E" w14:textId="4B839576" w:rsidR="00785213" w:rsidRDefault="00263D39" w:rsidP="00780D68">
            <w:r w:rsidRPr="00263D39">
              <w:t>quantity</w:t>
            </w:r>
          </w:p>
        </w:tc>
        <w:tc>
          <w:tcPr>
            <w:tcW w:w="1799" w:type="dxa"/>
            <w:tcBorders>
              <w:top w:val="single" w:sz="4" w:space="0" w:color="000000"/>
              <w:left w:val="single" w:sz="4" w:space="0" w:color="000000"/>
              <w:bottom w:val="single" w:sz="4" w:space="0" w:color="000000"/>
            </w:tcBorders>
            <w:shd w:val="clear" w:color="auto" w:fill="auto"/>
          </w:tcPr>
          <w:p w14:paraId="297232BC" w14:textId="184ADEEA" w:rsidR="00785213" w:rsidRDefault="00C81BB7"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14:paraId="1D1114DD" w14:textId="77777777" w:rsidR="00785213" w:rsidRDefault="00785213" w:rsidP="00780D68">
            <w:pPr>
              <w:jc w:val="center"/>
            </w:pPr>
            <w:r>
              <w:t>15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5A2F76" w14:textId="7B6AD29D" w:rsidR="00785213" w:rsidRDefault="00C81BB7" w:rsidP="00780D68">
            <w:pPr>
              <w:jc w:val="center"/>
            </w:pPr>
            <w:r>
              <w:t>0</w:t>
            </w:r>
          </w:p>
        </w:tc>
      </w:tr>
      <w:tr w:rsidR="00785213" w14:paraId="0ED8243C"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75757A79" w14:textId="77777777"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36E875F5" w14:textId="34C4E593" w:rsidR="00785213" w:rsidRDefault="00263D39" w:rsidP="00780D68">
            <w:proofErr w:type="spellStart"/>
            <w:r w:rsidRPr="00263D39">
              <w:t>category_id</w:t>
            </w:r>
            <w:proofErr w:type="spellEnd"/>
          </w:p>
        </w:tc>
        <w:tc>
          <w:tcPr>
            <w:tcW w:w="1799" w:type="dxa"/>
            <w:tcBorders>
              <w:top w:val="single" w:sz="4" w:space="0" w:color="000000"/>
              <w:left w:val="single" w:sz="4" w:space="0" w:color="000000"/>
              <w:bottom w:val="single" w:sz="4" w:space="0" w:color="000000"/>
            </w:tcBorders>
            <w:shd w:val="clear" w:color="auto" w:fill="auto"/>
          </w:tcPr>
          <w:p w14:paraId="0F02178A" w14:textId="77777777" w:rsidR="00785213" w:rsidRDefault="00785213"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14:paraId="5E4DD34F" w14:textId="77777777" w:rsidR="00785213" w:rsidRDefault="00785213" w:rsidP="00780D68">
            <w:pPr>
              <w:jc w:val="center"/>
            </w:pPr>
            <w:r>
              <w:t>3</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B07728" w14:textId="525FA4BC" w:rsidR="00785213" w:rsidRDefault="00C81BB7" w:rsidP="00780D68">
            <w:pPr>
              <w:jc w:val="center"/>
            </w:pPr>
            <w:r>
              <w:t>0</w:t>
            </w:r>
          </w:p>
        </w:tc>
      </w:tr>
      <w:tr w:rsidR="00785213" w14:paraId="2041FF47" w14:textId="77777777"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14:paraId="14F2B817" w14:textId="77777777"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14:paraId="3E8CF6DD" w14:textId="5EDE171A" w:rsidR="00785213" w:rsidRDefault="00263D39" w:rsidP="00780D68">
            <w:proofErr w:type="spellStart"/>
            <w:r w:rsidRPr="00263D39">
              <w:t>seller_id</w:t>
            </w:r>
            <w:proofErr w:type="spellEnd"/>
          </w:p>
        </w:tc>
        <w:tc>
          <w:tcPr>
            <w:tcW w:w="1799" w:type="dxa"/>
            <w:tcBorders>
              <w:top w:val="single" w:sz="4" w:space="0" w:color="000000"/>
              <w:left w:val="single" w:sz="4" w:space="0" w:color="000000"/>
              <w:bottom w:val="single" w:sz="4" w:space="0" w:color="000000"/>
            </w:tcBorders>
            <w:shd w:val="clear" w:color="auto" w:fill="auto"/>
          </w:tcPr>
          <w:p w14:paraId="40E75214" w14:textId="77777777" w:rsidR="00785213" w:rsidRDefault="00785213"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14:paraId="0544A249" w14:textId="77777777" w:rsidR="00785213" w:rsidRDefault="00785213" w:rsidP="00780D68">
            <w:pPr>
              <w:jc w:val="center"/>
            </w:pPr>
            <w:r>
              <w:t>3</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1275E7" w14:textId="374508A7" w:rsidR="00785213" w:rsidRDefault="00C81BB7" w:rsidP="00780D68">
            <w:pPr>
              <w:jc w:val="center"/>
            </w:pPr>
            <w:r>
              <w:t>0</w:t>
            </w:r>
          </w:p>
        </w:tc>
      </w:tr>
    </w:tbl>
    <w:p w14:paraId="67D012C4" w14:textId="77777777" w:rsidR="00785213" w:rsidRDefault="00785213" w:rsidP="00785213"/>
    <w:p w14:paraId="4F54A2B2" w14:textId="77777777" w:rsidR="00785213" w:rsidRDefault="00785213" w:rsidP="00785213">
      <w:pPr>
        <w:rPr>
          <w:b/>
          <w:bCs/>
        </w:rPr>
      </w:pPr>
    </w:p>
    <w:p w14:paraId="7CF27255" w14:textId="77777777" w:rsidR="00785213" w:rsidRDefault="00785213" w:rsidP="00785213">
      <w:pPr>
        <w:rPr>
          <w:b/>
          <w:bCs/>
          <w:sz w:val="22"/>
          <w:u w:val="single"/>
        </w:rPr>
      </w:pPr>
    </w:p>
    <w:p w14:paraId="7C1927C1" w14:textId="63F2A51C" w:rsidR="00785213" w:rsidRDefault="00785213" w:rsidP="00785213">
      <w:pPr>
        <w:rPr>
          <w:b/>
          <w:bCs/>
        </w:rPr>
      </w:pPr>
      <w:r>
        <w:rPr>
          <w:b/>
          <w:bCs/>
          <w:sz w:val="22"/>
          <w:u w:val="single"/>
        </w:rPr>
        <w:t xml:space="preserve">Table5: </w:t>
      </w:r>
      <w:r w:rsidR="00C81BB7">
        <w:rPr>
          <w:b/>
          <w:bCs/>
          <w:sz w:val="22"/>
          <w:u w:val="single"/>
        </w:rPr>
        <w:t>Categories</w:t>
      </w:r>
    </w:p>
    <w:p w14:paraId="6C170122" w14:textId="77777777" w:rsidR="00785213" w:rsidRDefault="00785213" w:rsidP="00785213">
      <w:pPr>
        <w:rPr>
          <w:b/>
          <w:bCs/>
        </w:rPr>
      </w:pPr>
    </w:p>
    <w:tbl>
      <w:tblPr>
        <w:tblW w:w="9612" w:type="dxa"/>
        <w:tblInd w:w="-5" w:type="dxa"/>
        <w:tblLayout w:type="fixed"/>
        <w:tblLook w:val="0000" w:firstRow="0" w:lastRow="0" w:firstColumn="0" w:lastColumn="0" w:noHBand="0" w:noVBand="0"/>
      </w:tblPr>
      <w:tblGrid>
        <w:gridCol w:w="1860"/>
        <w:gridCol w:w="2106"/>
        <w:gridCol w:w="1895"/>
        <w:gridCol w:w="1879"/>
        <w:gridCol w:w="1872"/>
      </w:tblGrid>
      <w:tr w:rsidR="00785213" w14:paraId="25240BB7" w14:textId="77777777" w:rsidTr="00785213">
        <w:trPr>
          <w:trHeight w:val="407"/>
        </w:trPr>
        <w:tc>
          <w:tcPr>
            <w:tcW w:w="1860" w:type="dxa"/>
            <w:tcBorders>
              <w:top w:val="single" w:sz="4" w:space="0" w:color="000000"/>
              <w:left w:val="single" w:sz="4" w:space="0" w:color="000000"/>
              <w:bottom w:val="single" w:sz="4" w:space="0" w:color="000000"/>
            </w:tcBorders>
            <w:shd w:val="clear" w:color="auto" w:fill="auto"/>
          </w:tcPr>
          <w:p w14:paraId="49937674" w14:textId="77777777" w:rsidR="00785213" w:rsidRDefault="00785213" w:rsidP="00C81BB7">
            <w:pPr>
              <w:jc w:val="center"/>
            </w:pPr>
            <w:r>
              <w:t>3</w:t>
            </w:r>
          </w:p>
        </w:tc>
        <w:tc>
          <w:tcPr>
            <w:tcW w:w="2106" w:type="dxa"/>
            <w:tcBorders>
              <w:top w:val="single" w:sz="4" w:space="0" w:color="000000"/>
              <w:left w:val="single" w:sz="4" w:space="0" w:color="000000"/>
              <w:bottom w:val="single" w:sz="4" w:space="0" w:color="000000"/>
            </w:tcBorders>
            <w:shd w:val="clear" w:color="auto" w:fill="auto"/>
          </w:tcPr>
          <w:p w14:paraId="393418C8" w14:textId="7D7E820A" w:rsidR="00785213" w:rsidRDefault="00C81BB7" w:rsidP="00C81BB7">
            <w:pPr>
              <w:jc w:val="center"/>
            </w:pPr>
            <w:proofErr w:type="spellStart"/>
            <w:r w:rsidRPr="00C81BB7">
              <w:t>category_id</w:t>
            </w:r>
            <w:proofErr w:type="spellEnd"/>
          </w:p>
        </w:tc>
        <w:tc>
          <w:tcPr>
            <w:tcW w:w="1895" w:type="dxa"/>
            <w:tcBorders>
              <w:top w:val="single" w:sz="4" w:space="0" w:color="000000"/>
              <w:left w:val="single" w:sz="4" w:space="0" w:color="000000"/>
              <w:bottom w:val="single" w:sz="4" w:space="0" w:color="000000"/>
            </w:tcBorders>
            <w:shd w:val="clear" w:color="auto" w:fill="auto"/>
          </w:tcPr>
          <w:p w14:paraId="1EA785ED" w14:textId="77777777" w:rsidR="00785213" w:rsidRDefault="00785213" w:rsidP="00C81BB7">
            <w:pPr>
              <w:jc w:val="center"/>
            </w:pPr>
            <w:r>
              <w:t>Number</w:t>
            </w:r>
          </w:p>
        </w:tc>
        <w:tc>
          <w:tcPr>
            <w:tcW w:w="1879" w:type="dxa"/>
            <w:tcBorders>
              <w:top w:val="single" w:sz="4" w:space="0" w:color="000000"/>
              <w:left w:val="single" w:sz="4" w:space="0" w:color="000000"/>
              <w:bottom w:val="single" w:sz="4" w:space="0" w:color="000000"/>
            </w:tcBorders>
            <w:shd w:val="clear" w:color="auto" w:fill="auto"/>
          </w:tcPr>
          <w:p w14:paraId="1BC9A3B3" w14:textId="77777777" w:rsidR="00785213" w:rsidRDefault="00785213" w:rsidP="00C81BB7">
            <w:pPr>
              <w:jc w:val="center"/>
            </w:pPr>
            <w:r>
              <w:t>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14:paraId="2199D243" w14:textId="77777777" w:rsidR="00785213" w:rsidRDefault="00785213" w:rsidP="00C81BB7">
            <w:pPr>
              <w:jc w:val="center"/>
            </w:pPr>
            <w:r>
              <w:t>0</w:t>
            </w:r>
          </w:p>
        </w:tc>
      </w:tr>
      <w:tr w:rsidR="00785213" w14:paraId="31C9F3E4" w14:textId="77777777" w:rsidTr="00785213">
        <w:trPr>
          <w:trHeight w:val="407"/>
        </w:trPr>
        <w:tc>
          <w:tcPr>
            <w:tcW w:w="1860" w:type="dxa"/>
            <w:tcBorders>
              <w:top w:val="single" w:sz="4" w:space="0" w:color="000000"/>
              <w:left w:val="single" w:sz="4" w:space="0" w:color="000000"/>
              <w:bottom w:val="single" w:sz="4" w:space="0" w:color="000000"/>
            </w:tcBorders>
            <w:shd w:val="clear" w:color="auto" w:fill="auto"/>
          </w:tcPr>
          <w:p w14:paraId="72E227DF" w14:textId="77777777" w:rsidR="00785213" w:rsidRDefault="00785213" w:rsidP="00C81BB7">
            <w:pPr>
              <w:jc w:val="center"/>
            </w:pPr>
            <w:r>
              <w:t>0</w:t>
            </w:r>
          </w:p>
        </w:tc>
        <w:tc>
          <w:tcPr>
            <w:tcW w:w="2106" w:type="dxa"/>
            <w:tcBorders>
              <w:top w:val="single" w:sz="4" w:space="0" w:color="000000"/>
              <w:left w:val="single" w:sz="4" w:space="0" w:color="000000"/>
              <w:bottom w:val="single" w:sz="4" w:space="0" w:color="000000"/>
            </w:tcBorders>
            <w:shd w:val="clear" w:color="auto" w:fill="auto"/>
          </w:tcPr>
          <w:p w14:paraId="69207F49" w14:textId="671003EC" w:rsidR="00785213" w:rsidRDefault="00C81BB7" w:rsidP="00C81BB7">
            <w:pPr>
              <w:jc w:val="center"/>
            </w:pPr>
            <w:proofErr w:type="spellStart"/>
            <w:r w:rsidRPr="00C81BB7">
              <w:t>cat_name</w:t>
            </w:r>
            <w:proofErr w:type="spellEnd"/>
          </w:p>
        </w:tc>
        <w:tc>
          <w:tcPr>
            <w:tcW w:w="1895" w:type="dxa"/>
            <w:tcBorders>
              <w:top w:val="single" w:sz="4" w:space="0" w:color="000000"/>
              <w:left w:val="single" w:sz="4" w:space="0" w:color="000000"/>
              <w:bottom w:val="single" w:sz="4" w:space="0" w:color="000000"/>
            </w:tcBorders>
            <w:shd w:val="clear" w:color="auto" w:fill="auto"/>
          </w:tcPr>
          <w:p w14:paraId="1EBFF54E" w14:textId="77777777" w:rsidR="00785213" w:rsidRDefault="00785213" w:rsidP="00C81BB7">
            <w:pPr>
              <w:jc w:val="center"/>
            </w:pPr>
            <w:r>
              <w:t>Varchar2</w:t>
            </w:r>
          </w:p>
        </w:tc>
        <w:tc>
          <w:tcPr>
            <w:tcW w:w="1879" w:type="dxa"/>
            <w:tcBorders>
              <w:top w:val="single" w:sz="4" w:space="0" w:color="000000"/>
              <w:left w:val="single" w:sz="4" w:space="0" w:color="000000"/>
              <w:bottom w:val="single" w:sz="4" w:space="0" w:color="000000"/>
            </w:tcBorders>
            <w:shd w:val="clear" w:color="auto" w:fill="auto"/>
          </w:tcPr>
          <w:p w14:paraId="45326663" w14:textId="13E4BA4C" w:rsidR="00785213" w:rsidRDefault="00C81BB7" w:rsidP="00C81BB7">
            <w:pPr>
              <w:jc w:val="center"/>
            </w:pPr>
            <w:r>
              <w:t>25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14:paraId="398EAE85" w14:textId="6901EEA2" w:rsidR="00785213" w:rsidRDefault="00C81BB7" w:rsidP="00C81BB7">
            <w:pPr>
              <w:jc w:val="center"/>
            </w:pPr>
            <w:r>
              <w:t>0</w:t>
            </w:r>
          </w:p>
        </w:tc>
      </w:tr>
      <w:tr w:rsidR="00785213" w14:paraId="2200EEE2" w14:textId="77777777" w:rsidTr="00785213">
        <w:trPr>
          <w:trHeight w:val="407"/>
        </w:trPr>
        <w:tc>
          <w:tcPr>
            <w:tcW w:w="1860" w:type="dxa"/>
            <w:tcBorders>
              <w:top w:val="single" w:sz="4" w:space="0" w:color="000000"/>
              <w:left w:val="single" w:sz="4" w:space="0" w:color="000000"/>
              <w:bottom w:val="single" w:sz="4" w:space="0" w:color="000000"/>
            </w:tcBorders>
            <w:shd w:val="clear" w:color="auto" w:fill="auto"/>
          </w:tcPr>
          <w:p w14:paraId="2B9E47EC" w14:textId="77777777" w:rsidR="00785213" w:rsidRDefault="00785213" w:rsidP="00C81BB7">
            <w:pPr>
              <w:jc w:val="center"/>
            </w:pPr>
            <w:r>
              <w:t>3</w:t>
            </w:r>
          </w:p>
        </w:tc>
        <w:tc>
          <w:tcPr>
            <w:tcW w:w="2106" w:type="dxa"/>
            <w:tcBorders>
              <w:top w:val="single" w:sz="4" w:space="0" w:color="000000"/>
              <w:left w:val="single" w:sz="4" w:space="0" w:color="000000"/>
              <w:bottom w:val="single" w:sz="4" w:space="0" w:color="000000"/>
            </w:tcBorders>
            <w:shd w:val="clear" w:color="auto" w:fill="auto"/>
          </w:tcPr>
          <w:p w14:paraId="7239F742" w14:textId="15A3517D" w:rsidR="00785213" w:rsidRDefault="00C81BB7" w:rsidP="00C81BB7">
            <w:pPr>
              <w:jc w:val="center"/>
            </w:pPr>
            <w:r w:rsidRPr="00C81BB7">
              <w:t>description</w:t>
            </w:r>
          </w:p>
        </w:tc>
        <w:tc>
          <w:tcPr>
            <w:tcW w:w="1895" w:type="dxa"/>
            <w:tcBorders>
              <w:top w:val="single" w:sz="4" w:space="0" w:color="000000"/>
              <w:left w:val="single" w:sz="4" w:space="0" w:color="000000"/>
              <w:bottom w:val="single" w:sz="4" w:space="0" w:color="000000"/>
            </w:tcBorders>
            <w:shd w:val="clear" w:color="auto" w:fill="auto"/>
          </w:tcPr>
          <w:p w14:paraId="34CF869A" w14:textId="070A1FF3" w:rsidR="00785213" w:rsidRDefault="00C81BB7" w:rsidP="00C81BB7">
            <w:pPr>
              <w:jc w:val="center"/>
            </w:pPr>
            <w:r>
              <w:t>Varchar2</w:t>
            </w:r>
          </w:p>
        </w:tc>
        <w:tc>
          <w:tcPr>
            <w:tcW w:w="1879" w:type="dxa"/>
            <w:tcBorders>
              <w:top w:val="single" w:sz="4" w:space="0" w:color="000000"/>
              <w:left w:val="single" w:sz="4" w:space="0" w:color="000000"/>
              <w:bottom w:val="single" w:sz="4" w:space="0" w:color="000000"/>
            </w:tcBorders>
            <w:shd w:val="clear" w:color="auto" w:fill="auto"/>
          </w:tcPr>
          <w:p w14:paraId="186BA3E1" w14:textId="77777777" w:rsidR="00785213" w:rsidRDefault="00785213" w:rsidP="00C81BB7">
            <w:pPr>
              <w:jc w:val="center"/>
            </w:pPr>
            <w:r>
              <w:t>15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14:paraId="747AB1B9" w14:textId="77777777" w:rsidR="00785213" w:rsidRDefault="00785213" w:rsidP="00C81BB7">
            <w:pPr>
              <w:jc w:val="center"/>
            </w:pPr>
            <w:r>
              <w:t>0</w:t>
            </w:r>
          </w:p>
        </w:tc>
      </w:tr>
      <w:tr w:rsidR="00785213" w14:paraId="24A18AE9" w14:textId="77777777" w:rsidTr="00785213">
        <w:trPr>
          <w:trHeight w:val="407"/>
        </w:trPr>
        <w:tc>
          <w:tcPr>
            <w:tcW w:w="1860" w:type="dxa"/>
            <w:tcBorders>
              <w:top w:val="single" w:sz="4" w:space="0" w:color="000000"/>
              <w:left w:val="single" w:sz="4" w:space="0" w:color="000000"/>
              <w:bottom w:val="single" w:sz="4" w:space="0" w:color="000000"/>
            </w:tcBorders>
            <w:shd w:val="clear" w:color="auto" w:fill="auto"/>
          </w:tcPr>
          <w:p w14:paraId="18D92481" w14:textId="77777777" w:rsidR="00785213" w:rsidRDefault="00785213" w:rsidP="00C81BB7">
            <w:pPr>
              <w:jc w:val="center"/>
            </w:pPr>
            <w:r>
              <w:t>0</w:t>
            </w:r>
          </w:p>
        </w:tc>
        <w:tc>
          <w:tcPr>
            <w:tcW w:w="2106" w:type="dxa"/>
            <w:tcBorders>
              <w:top w:val="single" w:sz="4" w:space="0" w:color="000000"/>
              <w:left w:val="single" w:sz="4" w:space="0" w:color="000000"/>
              <w:bottom w:val="single" w:sz="4" w:space="0" w:color="000000"/>
            </w:tcBorders>
            <w:shd w:val="clear" w:color="auto" w:fill="auto"/>
          </w:tcPr>
          <w:p w14:paraId="5D5A1884" w14:textId="7405368D" w:rsidR="00785213" w:rsidRDefault="00C81BB7" w:rsidP="00C81BB7">
            <w:pPr>
              <w:jc w:val="center"/>
            </w:pPr>
            <w:r w:rsidRPr="00C81BB7">
              <w:t>picture</w:t>
            </w:r>
          </w:p>
        </w:tc>
        <w:tc>
          <w:tcPr>
            <w:tcW w:w="1895" w:type="dxa"/>
            <w:tcBorders>
              <w:top w:val="single" w:sz="4" w:space="0" w:color="000000"/>
              <w:left w:val="single" w:sz="4" w:space="0" w:color="000000"/>
              <w:bottom w:val="single" w:sz="4" w:space="0" w:color="000000"/>
            </w:tcBorders>
            <w:shd w:val="clear" w:color="auto" w:fill="auto"/>
          </w:tcPr>
          <w:p w14:paraId="646B6DDF" w14:textId="68C55413" w:rsidR="00785213" w:rsidRDefault="00C81BB7" w:rsidP="00C81BB7">
            <w:pPr>
              <w:jc w:val="center"/>
            </w:pPr>
            <w:proofErr w:type="spellStart"/>
            <w:r>
              <w:t>longblob</w:t>
            </w:r>
            <w:proofErr w:type="spellEnd"/>
          </w:p>
        </w:tc>
        <w:tc>
          <w:tcPr>
            <w:tcW w:w="1879" w:type="dxa"/>
            <w:tcBorders>
              <w:top w:val="single" w:sz="4" w:space="0" w:color="000000"/>
              <w:left w:val="single" w:sz="4" w:space="0" w:color="000000"/>
              <w:bottom w:val="single" w:sz="4" w:space="0" w:color="000000"/>
            </w:tcBorders>
            <w:shd w:val="clear" w:color="auto" w:fill="auto"/>
          </w:tcPr>
          <w:p w14:paraId="0862EFC3" w14:textId="2C7B0149" w:rsidR="00785213" w:rsidRDefault="00C81BB7" w:rsidP="00C81BB7">
            <w:pPr>
              <w:jc w:val="center"/>
            </w:pPr>
            <w:r>
              <w:t>20</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14:paraId="5694C6F5" w14:textId="6DBA3DA8" w:rsidR="00785213" w:rsidRDefault="00C81BB7" w:rsidP="00C81BB7">
            <w:pPr>
              <w:jc w:val="center"/>
            </w:pPr>
            <w:r>
              <w:t>0</w:t>
            </w:r>
          </w:p>
        </w:tc>
      </w:tr>
    </w:tbl>
    <w:p w14:paraId="7FF26F1D" w14:textId="77777777" w:rsidR="00785213" w:rsidRPr="005753FD" w:rsidRDefault="00785213" w:rsidP="00785213">
      <w:pPr>
        <w:pStyle w:val="Heading3"/>
      </w:pPr>
    </w:p>
    <w:p w14:paraId="57384B1A" w14:textId="77777777" w:rsidR="00327F3D" w:rsidRPr="00327F3D" w:rsidRDefault="00327F3D" w:rsidP="00327F3D"/>
    <w:p w14:paraId="472B72E9" w14:textId="68E436B9" w:rsidR="00327F3D" w:rsidRDefault="00327F3D" w:rsidP="00327F3D"/>
    <w:p w14:paraId="16144E7F" w14:textId="24141835" w:rsidR="00327F3D" w:rsidRDefault="00327F3D" w:rsidP="00327F3D"/>
    <w:p w14:paraId="6065CADC" w14:textId="77777777" w:rsidR="00327F3D" w:rsidRPr="00327F3D" w:rsidRDefault="00327F3D" w:rsidP="00327F3D"/>
    <w:p w14:paraId="129DB39C" w14:textId="30B6E830" w:rsidR="00785213" w:rsidRPr="00327F3D" w:rsidRDefault="00785213" w:rsidP="00327F3D">
      <w:pPr>
        <w:pStyle w:val="Heading3"/>
        <w:numPr>
          <w:ilvl w:val="0"/>
          <w:numId w:val="0"/>
        </w:numPr>
      </w:pPr>
      <w:r w:rsidRPr="00327F3D">
        <w:lastRenderedPageBreak/>
        <w:t>Table</w:t>
      </w:r>
      <w:proofErr w:type="gramStart"/>
      <w:r w:rsidRPr="00327F3D">
        <w:t>6:User</w:t>
      </w:r>
      <w:proofErr w:type="gramEnd"/>
      <w:r w:rsidRPr="00327F3D">
        <w:t xml:space="preserve"> </w:t>
      </w:r>
      <w:r w:rsidR="00C81BB7" w:rsidRPr="00327F3D">
        <w:t>Address</w:t>
      </w:r>
    </w:p>
    <w:p w14:paraId="470015C1" w14:textId="77777777" w:rsidR="00785213" w:rsidRPr="00327F3D" w:rsidRDefault="00785213" w:rsidP="00785213"/>
    <w:tbl>
      <w:tblPr>
        <w:tblW w:w="9697" w:type="dxa"/>
        <w:tblInd w:w="-5" w:type="dxa"/>
        <w:tblLayout w:type="fixed"/>
        <w:tblLook w:val="0000" w:firstRow="0" w:lastRow="0" w:firstColumn="0" w:lastColumn="0" w:noHBand="0" w:noVBand="0"/>
      </w:tblPr>
      <w:tblGrid>
        <w:gridCol w:w="1936"/>
        <w:gridCol w:w="2539"/>
        <w:gridCol w:w="1338"/>
        <w:gridCol w:w="1936"/>
        <w:gridCol w:w="1948"/>
      </w:tblGrid>
      <w:tr w:rsidR="00785213" w:rsidRPr="00327F3D" w14:paraId="75CC83D5" w14:textId="77777777" w:rsidTr="00785213">
        <w:trPr>
          <w:trHeight w:val="341"/>
        </w:trPr>
        <w:tc>
          <w:tcPr>
            <w:tcW w:w="1936" w:type="dxa"/>
            <w:tcBorders>
              <w:top w:val="single" w:sz="4" w:space="0" w:color="000000"/>
              <w:left w:val="single" w:sz="4" w:space="0" w:color="000000"/>
              <w:bottom w:val="single" w:sz="4" w:space="0" w:color="000000"/>
            </w:tcBorders>
            <w:shd w:val="clear" w:color="auto" w:fill="auto"/>
            <w:vAlign w:val="center"/>
          </w:tcPr>
          <w:p w14:paraId="694F5BC9" w14:textId="77777777" w:rsidR="00785213" w:rsidRPr="00327F3D" w:rsidRDefault="00785213" w:rsidP="00327F3D">
            <w:pPr>
              <w:jc w:val="center"/>
            </w:pPr>
            <w:r w:rsidRPr="00327F3D">
              <w:t>3</w:t>
            </w:r>
          </w:p>
        </w:tc>
        <w:tc>
          <w:tcPr>
            <w:tcW w:w="2539" w:type="dxa"/>
            <w:tcBorders>
              <w:top w:val="single" w:sz="4" w:space="0" w:color="000000"/>
              <w:left w:val="single" w:sz="4" w:space="0" w:color="000000"/>
              <w:bottom w:val="single" w:sz="4" w:space="0" w:color="000000"/>
            </w:tcBorders>
            <w:shd w:val="clear" w:color="auto" w:fill="auto"/>
          </w:tcPr>
          <w:p w14:paraId="24812396" w14:textId="17010AB9" w:rsidR="00785213" w:rsidRPr="00327F3D" w:rsidRDefault="00C81BB7" w:rsidP="00327F3D">
            <w:pPr>
              <w:jc w:val="center"/>
            </w:pPr>
            <w:proofErr w:type="spellStart"/>
            <w:r w:rsidRPr="00327F3D">
              <w:t>adr_id</w:t>
            </w:r>
            <w:proofErr w:type="spellEnd"/>
          </w:p>
        </w:tc>
        <w:tc>
          <w:tcPr>
            <w:tcW w:w="1338" w:type="dxa"/>
            <w:tcBorders>
              <w:top w:val="single" w:sz="4" w:space="0" w:color="000000"/>
              <w:left w:val="single" w:sz="4" w:space="0" w:color="000000"/>
              <w:bottom w:val="single" w:sz="4" w:space="0" w:color="000000"/>
            </w:tcBorders>
            <w:shd w:val="clear" w:color="auto" w:fill="auto"/>
          </w:tcPr>
          <w:p w14:paraId="093EE4BF" w14:textId="10F08247" w:rsidR="00785213" w:rsidRPr="00327F3D" w:rsidRDefault="00785213" w:rsidP="00327F3D">
            <w:pPr>
              <w:jc w:val="center"/>
            </w:pPr>
            <w:r w:rsidRPr="00327F3D">
              <w:t>Number</w:t>
            </w:r>
          </w:p>
        </w:tc>
        <w:tc>
          <w:tcPr>
            <w:tcW w:w="1936" w:type="dxa"/>
            <w:tcBorders>
              <w:top w:val="single" w:sz="4" w:space="0" w:color="000000"/>
              <w:left w:val="single" w:sz="4" w:space="0" w:color="000000"/>
              <w:bottom w:val="single" w:sz="4" w:space="0" w:color="000000"/>
            </w:tcBorders>
            <w:shd w:val="clear" w:color="auto" w:fill="auto"/>
            <w:vAlign w:val="center"/>
          </w:tcPr>
          <w:p w14:paraId="4CDA3027" w14:textId="1E93C055" w:rsidR="00785213" w:rsidRPr="00327F3D" w:rsidRDefault="00327F3D" w:rsidP="00327F3D">
            <w:pPr>
              <w:jc w:val="center"/>
            </w:pPr>
            <w:r w:rsidRPr="00327F3D">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762DEB" w14:textId="77777777" w:rsidR="00785213" w:rsidRPr="00327F3D" w:rsidRDefault="00785213" w:rsidP="00327F3D">
            <w:pPr>
              <w:jc w:val="center"/>
            </w:pPr>
            <w:r w:rsidRPr="00327F3D">
              <w:t>0</w:t>
            </w:r>
          </w:p>
        </w:tc>
      </w:tr>
      <w:tr w:rsidR="00785213" w:rsidRPr="00327F3D" w14:paraId="66DBFC57"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41EA7F0F" w14:textId="77777777" w:rsidR="00785213" w:rsidRPr="00327F3D" w:rsidRDefault="00785213" w:rsidP="00327F3D">
            <w:pPr>
              <w:jc w:val="center"/>
            </w:pPr>
            <w:r w:rsidRPr="00327F3D">
              <w:t>0</w:t>
            </w:r>
          </w:p>
        </w:tc>
        <w:tc>
          <w:tcPr>
            <w:tcW w:w="2539" w:type="dxa"/>
            <w:tcBorders>
              <w:top w:val="single" w:sz="4" w:space="0" w:color="000000"/>
              <w:left w:val="single" w:sz="4" w:space="0" w:color="000000"/>
              <w:bottom w:val="single" w:sz="4" w:space="0" w:color="000000"/>
            </w:tcBorders>
            <w:shd w:val="clear" w:color="auto" w:fill="auto"/>
          </w:tcPr>
          <w:p w14:paraId="5C1945E1" w14:textId="61E985D8" w:rsidR="00785213" w:rsidRPr="00327F3D" w:rsidRDefault="00C81BB7" w:rsidP="00327F3D">
            <w:pPr>
              <w:jc w:val="center"/>
            </w:pPr>
            <w:r w:rsidRPr="00327F3D">
              <w:t>Area</w:t>
            </w:r>
          </w:p>
        </w:tc>
        <w:tc>
          <w:tcPr>
            <w:tcW w:w="1338" w:type="dxa"/>
            <w:tcBorders>
              <w:top w:val="single" w:sz="4" w:space="0" w:color="000000"/>
              <w:left w:val="single" w:sz="4" w:space="0" w:color="000000"/>
              <w:bottom w:val="single" w:sz="4" w:space="0" w:color="000000"/>
            </w:tcBorders>
            <w:shd w:val="clear" w:color="auto" w:fill="auto"/>
          </w:tcPr>
          <w:p w14:paraId="509AA400" w14:textId="75C28F3E" w:rsidR="00785213" w:rsidRPr="00327F3D" w:rsidRDefault="00785213" w:rsidP="00327F3D">
            <w:pPr>
              <w:jc w:val="center"/>
            </w:pPr>
            <w:r w:rsidRPr="00327F3D">
              <w:t>Varchar2</w:t>
            </w:r>
          </w:p>
        </w:tc>
        <w:tc>
          <w:tcPr>
            <w:tcW w:w="1936" w:type="dxa"/>
            <w:tcBorders>
              <w:top w:val="single" w:sz="4" w:space="0" w:color="000000"/>
              <w:left w:val="single" w:sz="4" w:space="0" w:color="000000"/>
              <w:bottom w:val="single" w:sz="4" w:space="0" w:color="000000"/>
            </w:tcBorders>
            <w:shd w:val="clear" w:color="auto" w:fill="auto"/>
            <w:vAlign w:val="center"/>
          </w:tcPr>
          <w:p w14:paraId="579276FB" w14:textId="77777777" w:rsidR="00785213" w:rsidRPr="00327F3D" w:rsidRDefault="00785213" w:rsidP="00327F3D">
            <w:pPr>
              <w:jc w:val="center"/>
            </w:pPr>
            <w:r w:rsidRPr="00327F3D">
              <w:t>255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EB5300" w14:textId="570B9A78" w:rsidR="00785213" w:rsidRPr="00327F3D" w:rsidRDefault="00327F3D" w:rsidP="00327F3D">
            <w:pPr>
              <w:jc w:val="center"/>
            </w:pPr>
            <w:r w:rsidRPr="00327F3D">
              <w:t>0</w:t>
            </w:r>
          </w:p>
        </w:tc>
      </w:tr>
      <w:tr w:rsidR="00785213" w:rsidRPr="00327F3D" w14:paraId="64DEEC6F"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206C918A" w14:textId="77777777" w:rsidR="00785213" w:rsidRPr="00327F3D" w:rsidRDefault="00785213" w:rsidP="00327F3D">
            <w:pPr>
              <w:jc w:val="center"/>
            </w:pPr>
            <w:r w:rsidRPr="00327F3D">
              <w:t>0</w:t>
            </w:r>
          </w:p>
        </w:tc>
        <w:tc>
          <w:tcPr>
            <w:tcW w:w="2539" w:type="dxa"/>
            <w:tcBorders>
              <w:top w:val="single" w:sz="4" w:space="0" w:color="000000"/>
              <w:left w:val="single" w:sz="4" w:space="0" w:color="000000"/>
              <w:bottom w:val="single" w:sz="4" w:space="0" w:color="000000"/>
            </w:tcBorders>
            <w:shd w:val="clear" w:color="auto" w:fill="auto"/>
          </w:tcPr>
          <w:p w14:paraId="00181F3F" w14:textId="34A152A2" w:rsidR="00785213" w:rsidRPr="00327F3D" w:rsidRDefault="00C81BB7" w:rsidP="00327F3D">
            <w:pPr>
              <w:jc w:val="center"/>
            </w:pPr>
            <w:r w:rsidRPr="00327F3D">
              <w:t>City</w:t>
            </w:r>
          </w:p>
        </w:tc>
        <w:tc>
          <w:tcPr>
            <w:tcW w:w="1338" w:type="dxa"/>
            <w:tcBorders>
              <w:top w:val="single" w:sz="4" w:space="0" w:color="000000"/>
              <w:left w:val="single" w:sz="4" w:space="0" w:color="000000"/>
              <w:bottom w:val="single" w:sz="4" w:space="0" w:color="000000"/>
            </w:tcBorders>
            <w:shd w:val="clear" w:color="auto" w:fill="auto"/>
          </w:tcPr>
          <w:p w14:paraId="38736BA2" w14:textId="4C04C615" w:rsidR="00785213" w:rsidRPr="00327F3D" w:rsidRDefault="00327F3D" w:rsidP="00327F3D">
            <w:pPr>
              <w:jc w:val="center"/>
            </w:pPr>
            <w:r w:rsidRPr="00327F3D">
              <w:t>Varchar2</w:t>
            </w:r>
          </w:p>
        </w:tc>
        <w:tc>
          <w:tcPr>
            <w:tcW w:w="1936" w:type="dxa"/>
            <w:tcBorders>
              <w:top w:val="single" w:sz="4" w:space="0" w:color="000000"/>
              <w:left w:val="single" w:sz="4" w:space="0" w:color="000000"/>
              <w:bottom w:val="single" w:sz="4" w:space="0" w:color="000000"/>
            </w:tcBorders>
            <w:shd w:val="clear" w:color="auto" w:fill="auto"/>
            <w:vAlign w:val="center"/>
          </w:tcPr>
          <w:p w14:paraId="3EF50516" w14:textId="77777777" w:rsidR="00785213" w:rsidRPr="00327F3D" w:rsidRDefault="00785213" w:rsidP="00327F3D">
            <w:pPr>
              <w:jc w:val="center"/>
            </w:pPr>
            <w:r w:rsidRPr="00327F3D">
              <w:t>15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D0FF4C" w14:textId="5A35228B" w:rsidR="00785213" w:rsidRPr="00327F3D" w:rsidRDefault="00327F3D" w:rsidP="00327F3D">
            <w:pPr>
              <w:jc w:val="center"/>
            </w:pPr>
            <w:r w:rsidRPr="00327F3D">
              <w:t>0</w:t>
            </w:r>
          </w:p>
        </w:tc>
      </w:tr>
      <w:tr w:rsidR="00327F3D" w:rsidRPr="00327F3D" w14:paraId="48AB7C30"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572158C2" w14:textId="77777777" w:rsidR="00327F3D" w:rsidRPr="00327F3D" w:rsidRDefault="00327F3D" w:rsidP="00327F3D">
            <w:pPr>
              <w:jc w:val="center"/>
            </w:pPr>
            <w:r w:rsidRPr="00327F3D">
              <w:t>0</w:t>
            </w:r>
          </w:p>
        </w:tc>
        <w:tc>
          <w:tcPr>
            <w:tcW w:w="2539" w:type="dxa"/>
            <w:tcBorders>
              <w:top w:val="single" w:sz="4" w:space="0" w:color="000000"/>
              <w:left w:val="single" w:sz="4" w:space="0" w:color="000000"/>
              <w:bottom w:val="single" w:sz="4" w:space="0" w:color="000000"/>
            </w:tcBorders>
            <w:shd w:val="clear" w:color="auto" w:fill="auto"/>
          </w:tcPr>
          <w:p w14:paraId="3556DCAD" w14:textId="1D65ECCD" w:rsidR="00327F3D" w:rsidRPr="00327F3D" w:rsidRDefault="00327F3D" w:rsidP="00327F3D">
            <w:pPr>
              <w:jc w:val="center"/>
            </w:pPr>
            <w:r w:rsidRPr="00327F3D">
              <w:t>Country</w:t>
            </w:r>
          </w:p>
        </w:tc>
        <w:tc>
          <w:tcPr>
            <w:tcW w:w="1338" w:type="dxa"/>
            <w:tcBorders>
              <w:top w:val="single" w:sz="4" w:space="0" w:color="000000"/>
              <w:left w:val="single" w:sz="4" w:space="0" w:color="000000"/>
              <w:bottom w:val="single" w:sz="4" w:space="0" w:color="000000"/>
            </w:tcBorders>
            <w:shd w:val="clear" w:color="auto" w:fill="auto"/>
          </w:tcPr>
          <w:p w14:paraId="605C964A" w14:textId="10DC4D76" w:rsidR="00327F3D" w:rsidRPr="00327F3D" w:rsidRDefault="00327F3D" w:rsidP="00327F3D">
            <w:pPr>
              <w:jc w:val="center"/>
            </w:pPr>
            <w:r w:rsidRPr="00327F3D">
              <w:t>Varchar2</w:t>
            </w:r>
          </w:p>
        </w:tc>
        <w:tc>
          <w:tcPr>
            <w:tcW w:w="1936" w:type="dxa"/>
            <w:tcBorders>
              <w:top w:val="single" w:sz="4" w:space="0" w:color="000000"/>
              <w:left w:val="single" w:sz="4" w:space="0" w:color="000000"/>
              <w:bottom w:val="single" w:sz="4" w:space="0" w:color="000000"/>
            </w:tcBorders>
            <w:shd w:val="clear" w:color="auto" w:fill="auto"/>
            <w:vAlign w:val="center"/>
          </w:tcPr>
          <w:p w14:paraId="5AFE6C9F" w14:textId="3E19BA8D" w:rsidR="00327F3D" w:rsidRPr="00327F3D" w:rsidRDefault="00327F3D" w:rsidP="00327F3D">
            <w:pPr>
              <w:jc w:val="center"/>
            </w:pPr>
            <w:r w:rsidRPr="00327F3D">
              <w:t>25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A047F" w14:textId="640C851E" w:rsidR="00327F3D" w:rsidRPr="00327F3D" w:rsidRDefault="00327F3D" w:rsidP="00327F3D">
            <w:pPr>
              <w:jc w:val="center"/>
            </w:pPr>
            <w:r w:rsidRPr="00327F3D">
              <w:t>0</w:t>
            </w:r>
          </w:p>
        </w:tc>
      </w:tr>
      <w:tr w:rsidR="00327F3D" w:rsidRPr="00327F3D" w14:paraId="59089F57"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75C8279C" w14:textId="77777777" w:rsidR="00327F3D" w:rsidRPr="00327F3D" w:rsidRDefault="00327F3D" w:rsidP="00327F3D">
            <w:pPr>
              <w:jc w:val="center"/>
            </w:pPr>
            <w:r w:rsidRPr="00327F3D">
              <w:t>0</w:t>
            </w:r>
          </w:p>
        </w:tc>
        <w:tc>
          <w:tcPr>
            <w:tcW w:w="2539" w:type="dxa"/>
            <w:tcBorders>
              <w:top w:val="single" w:sz="4" w:space="0" w:color="000000"/>
              <w:left w:val="single" w:sz="4" w:space="0" w:color="000000"/>
              <w:bottom w:val="single" w:sz="4" w:space="0" w:color="000000"/>
            </w:tcBorders>
            <w:shd w:val="clear" w:color="auto" w:fill="auto"/>
          </w:tcPr>
          <w:p w14:paraId="1AA47446" w14:textId="4AC93645" w:rsidR="00327F3D" w:rsidRPr="00327F3D" w:rsidRDefault="00327F3D" w:rsidP="00327F3D">
            <w:pPr>
              <w:jc w:val="center"/>
            </w:pPr>
            <w:r w:rsidRPr="00327F3D">
              <w:t>Mobile</w:t>
            </w:r>
          </w:p>
        </w:tc>
        <w:tc>
          <w:tcPr>
            <w:tcW w:w="1338" w:type="dxa"/>
            <w:tcBorders>
              <w:top w:val="single" w:sz="4" w:space="0" w:color="000000"/>
              <w:left w:val="single" w:sz="4" w:space="0" w:color="000000"/>
              <w:bottom w:val="single" w:sz="4" w:space="0" w:color="000000"/>
            </w:tcBorders>
            <w:shd w:val="clear" w:color="auto" w:fill="auto"/>
          </w:tcPr>
          <w:p w14:paraId="320D6AC9" w14:textId="6BA4BB65" w:rsidR="00327F3D" w:rsidRPr="00327F3D" w:rsidRDefault="00327F3D" w:rsidP="00327F3D">
            <w:pPr>
              <w:jc w:val="center"/>
            </w:pPr>
            <w:r w:rsidRPr="00327F3D">
              <w:t>Number</w:t>
            </w:r>
          </w:p>
        </w:tc>
        <w:tc>
          <w:tcPr>
            <w:tcW w:w="1936" w:type="dxa"/>
            <w:tcBorders>
              <w:top w:val="single" w:sz="4" w:space="0" w:color="000000"/>
              <w:left w:val="single" w:sz="4" w:space="0" w:color="000000"/>
              <w:bottom w:val="single" w:sz="4" w:space="0" w:color="000000"/>
            </w:tcBorders>
            <w:shd w:val="clear" w:color="auto" w:fill="auto"/>
            <w:vAlign w:val="center"/>
          </w:tcPr>
          <w:p w14:paraId="47C67431" w14:textId="77777777" w:rsidR="00327F3D" w:rsidRPr="00327F3D" w:rsidRDefault="00327F3D" w:rsidP="00327F3D">
            <w:pPr>
              <w:jc w:val="center"/>
            </w:pPr>
            <w:r w:rsidRPr="00327F3D">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64471B" w14:textId="0BD33A98" w:rsidR="00327F3D" w:rsidRPr="00327F3D" w:rsidRDefault="00327F3D" w:rsidP="00327F3D">
            <w:pPr>
              <w:jc w:val="center"/>
            </w:pPr>
            <w:r w:rsidRPr="00327F3D">
              <w:t>0</w:t>
            </w:r>
          </w:p>
        </w:tc>
      </w:tr>
      <w:tr w:rsidR="00327F3D" w:rsidRPr="00327F3D" w14:paraId="6BB7C4C6"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3AD59FDA" w14:textId="77777777" w:rsidR="00327F3D" w:rsidRPr="00327F3D" w:rsidRDefault="00327F3D" w:rsidP="00327F3D">
            <w:pPr>
              <w:jc w:val="center"/>
            </w:pPr>
            <w:r w:rsidRPr="00327F3D">
              <w:t>0</w:t>
            </w:r>
          </w:p>
        </w:tc>
        <w:tc>
          <w:tcPr>
            <w:tcW w:w="2539" w:type="dxa"/>
            <w:tcBorders>
              <w:top w:val="single" w:sz="4" w:space="0" w:color="000000"/>
              <w:left w:val="single" w:sz="4" w:space="0" w:color="000000"/>
              <w:bottom w:val="single" w:sz="4" w:space="0" w:color="000000"/>
            </w:tcBorders>
            <w:shd w:val="clear" w:color="auto" w:fill="auto"/>
          </w:tcPr>
          <w:p w14:paraId="30624078" w14:textId="63FCC78F" w:rsidR="00327F3D" w:rsidRPr="00327F3D" w:rsidRDefault="00327F3D" w:rsidP="00327F3D">
            <w:pPr>
              <w:jc w:val="center"/>
            </w:pPr>
            <w:proofErr w:type="spellStart"/>
            <w:r w:rsidRPr="00327F3D">
              <w:t>Pin_code</w:t>
            </w:r>
            <w:proofErr w:type="spellEnd"/>
          </w:p>
        </w:tc>
        <w:tc>
          <w:tcPr>
            <w:tcW w:w="1338" w:type="dxa"/>
            <w:tcBorders>
              <w:top w:val="single" w:sz="4" w:space="0" w:color="000000"/>
              <w:left w:val="single" w:sz="4" w:space="0" w:color="000000"/>
              <w:bottom w:val="single" w:sz="4" w:space="0" w:color="000000"/>
            </w:tcBorders>
            <w:shd w:val="clear" w:color="auto" w:fill="auto"/>
          </w:tcPr>
          <w:p w14:paraId="44500001" w14:textId="43FE393B" w:rsidR="00327F3D" w:rsidRPr="00327F3D" w:rsidRDefault="00327F3D" w:rsidP="00327F3D">
            <w:pPr>
              <w:jc w:val="center"/>
            </w:pPr>
            <w:r w:rsidRPr="00327F3D">
              <w:t>Number</w:t>
            </w:r>
          </w:p>
        </w:tc>
        <w:tc>
          <w:tcPr>
            <w:tcW w:w="1936" w:type="dxa"/>
            <w:tcBorders>
              <w:top w:val="single" w:sz="4" w:space="0" w:color="000000"/>
              <w:left w:val="single" w:sz="4" w:space="0" w:color="000000"/>
              <w:bottom w:val="single" w:sz="4" w:space="0" w:color="000000"/>
            </w:tcBorders>
            <w:shd w:val="clear" w:color="auto" w:fill="auto"/>
            <w:vAlign w:val="center"/>
          </w:tcPr>
          <w:p w14:paraId="4C1CF9FC" w14:textId="2E777980" w:rsidR="00327F3D" w:rsidRPr="00327F3D" w:rsidRDefault="00327F3D" w:rsidP="00327F3D">
            <w:pPr>
              <w:jc w:val="center"/>
            </w:pPr>
            <w:r w:rsidRPr="00327F3D">
              <w:t>25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AF074D" w14:textId="3A55EB68" w:rsidR="00327F3D" w:rsidRPr="00327F3D" w:rsidRDefault="00327F3D" w:rsidP="00327F3D">
            <w:pPr>
              <w:jc w:val="center"/>
            </w:pPr>
            <w:r w:rsidRPr="00327F3D">
              <w:t>0</w:t>
            </w:r>
          </w:p>
        </w:tc>
      </w:tr>
      <w:tr w:rsidR="00327F3D" w:rsidRPr="00327F3D" w14:paraId="430CFB26"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0404DBCA" w14:textId="77777777" w:rsidR="00327F3D" w:rsidRPr="00327F3D" w:rsidRDefault="00327F3D" w:rsidP="00327F3D">
            <w:pPr>
              <w:jc w:val="center"/>
            </w:pPr>
            <w:r w:rsidRPr="00327F3D">
              <w:t>0</w:t>
            </w:r>
          </w:p>
        </w:tc>
        <w:tc>
          <w:tcPr>
            <w:tcW w:w="2539" w:type="dxa"/>
            <w:tcBorders>
              <w:top w:val="single" w:sz="4" w:space="0" w:color="000000"/>
              <w:left w:val="single" w:sz="4" w:space="0" w:color="000000"/>
              <w:bottom w:val="single" w:sz="4" w:space="0" w:color="000000"/>
            </w:tcBorders>
            <w:shd w:val="clear" w:color="auto" w:fill="auto"/>
          </w:tcPr>
          <w:p w14:paraId="49709199" w14:textId="0BB007B7" w:rsidR="00327F3D" w:rsidRPr="00327F3D" w:rsidRDefault="00327F3D" w:rsidP="00327F3D">
            <w:pPr>
              <w:jc w:val="center"/>
            </w:pPr>
            <w:r w:rsidRPr="00327F3D">
              <w:t>State</w:t>
            </w:r>
          </w:p>
        </w:tc>
        <w:tc>
          <w:tcPr>
            <w:tcW w:w="1338" w:type="dxa"/>
            <w:tcBorders>
              <w:top w:val="single" w:sz="4" w:space="0" w:color="000000"/>
              <w:left w:val="single" w:sz="4" w:space="0" w:color="000000"/>
              <w:bottom w:val="single" w:sz="4" w:space="0" w:color="000000"/>
            </w:tcBorders>
            <w:shd w:val="clear" w:color="auto" w:fill="auto"/>
          </w:tcPr>
          <w:p w14:paraId="7E8E83C7" w14:textId="6CE4A432" w:rsidR="00327F3D" w:rsidRPr="00327F3D" w:rsidRDefault="00327F3D" w:rsidP="00327F3D">
            <w:pPr>
              <w:jc w:val="center"/>
            </w:pPr>
            <w:r w:rsidRPr="00327F3D">
              <w:t>Varchar2</w:t>
            </w:r>
          </w:p>
        </w:tc>
        <w:tc>
          <w:tcPr>
            <w:tcW w:w="1936" w:type="dxa"/>
            <w:tcBorders>
              <w:top w:val="single" w:sz="4" w:space="0" w:color="000000"/>
              <w:left w:val="single" w:sz="4" w:space="0" w:color="000000"/>
              <w:bottom w:val="single" w:sz="4" w:space="0" w:color="000000"/>
            </w:tcBorders>
            <w:shd w:val="clear" w:color="auto" w:fill="auto"/>
            <w:vAlign w:val="center"/>
          </w:tcPr>
          <w:p w14:paraId="3C626A65" w14:textId="77777777" w:rsidR="00327F3D" w:rsidRPr="00327F3D" w:rsidRDefault="00327F3D" w:rsidP="00327F3D">
            <w:pPr>
              <w:jc w:val="center"/>
            </w:pPr>
            <w:r w:rsidRPr="00327F3D">
              <w:t>10</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987D55" w14:textId="3EDEB050" w:rsidR="00327F3D" w:rsidRPr="00327F3D" w:rsidRDefault="00327F3D" w:rsidP="00327F3D">
            <w:pPr>
              <w:jc w:val="center"/>
            </w:pPr>
            <w:r w:rsidRPr="00327F3D">
              <w:t>0</w:t>
            </w:r>
          </w:p>
        </w:tc>
      </w:tr>
      <w:tr w:rsidR="00327F3D" w:rsidRPr="00327F3D" w14:paraId="6E83B7CA" w14:textId="77777777"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640BAF67" w14:textId="77777777" w:rsidR="00327F3D" w:rsidRPr="00327F3D" w:rsidRDefault="00327F3D" w:rsidP="00327F3D">
            <w:pPr>
              <w:jc w:val="center"/>
            </w:pPr>
            <w:r w:rsidRPr="00327F3D">
              <w:t>0</w:t>
            </w:r>
          </w:p>
        </w:tc>
        <w:tc>
          <w:tcPr>
            <w:tcW w:w="2539" w:type="dxa"/>
            <w:tcBorders>
              <w:top w:val="single" w:sz="4" w:space="0" w:color="000000"/>
              <w:left w:val="single" w:sz="4" w:space="0" w:color="000000"/>
              <w:bottom w:val="single" w:sz="4" w:space="0" w:color="000000"/>
            </w:tcBorders>
            <w:shd w:val="clear" w:color="auto" w:fill="auto"/>
          </w:tcPr>
          <w:p w14:paraId="2F54F103" w14:textId="16D1C50B" w:rsidR="00327F3D" w:rsidRPr="00327F3D" w:rsidRDefault="00327F3D" w:rsidP="00327F3D">
            <w:pPr>
              <w:jc w:val="center"/>
            </w:pPr>
            <w:proofErr w:type="spellStart"/>
            <w:r w:rsidRPr="00327F3D">
              <w:t>User_id</w:t>
            </w:r>
            <w:proofErr w:type="spellEnd"/>
          </w:p>
        </w:tc>
        <w:tc>
          <w:tcPr>
            <w:tcW w:w="1338" w:type="dxa"/>
            <w:tcBorders>
              <w:top w:val="single" w:sz="4" w:space="0" w:color="000000"/>
              <w:left w:val="single" w:sz="4" w:space="0" w:color="000000"/>
              <w:bottom w:val="single" w:sz="4" w:space="0" w:color="000000"/>
            </w:tcBorders>
            <w:shd w:val="clear" w:color="auto" w:fill="auto"/>
          </w:tcPr>
          <w:p w14:paraId="68AEDDD3" w14:textId="5A41EEEA" w:rsidR="00327F3D" w:rsidRPr="00327F3D" w:rsidRDefault="00327F3D" w:rsidP="00327F3D">
            <w:pPr>
              <w:jc w:val="center"/>
            </w:pPr>
            <w:r w:rsidRPr="00327F3D">
              <w:t>Number</w:t>
            </w:r>
          </w:p>
        </w:tc>
        <w:tc>
          <w:tcPr>
            <w:tcW w:w="1936" w:type="dxa"/>
            <w:tcBorders>
              <w:top w:val="single" w:sz="4" w:space="0" w:color="000000"/>
              <w:left w:val="single" w:sz="4" w:space="0" w:color="000000"/>
              <w:bottom w:val="single" w:sz="4" w:space="0" w:color="000000"/>
            </w:tcBorders>
            <w:shd w:val="clear" w:color="auto" w:fill="auto"/>
            <w:vAlign w:val="center"/>
          </w:tcPr>
          <w:p w14:paraId="1780CA69" w14:textId="254631C8" w:rsidR="00327F3D" w:rsidRPr="00327F3D" w:rsidRDefault="00327F3D" w:rsidP="00327F3D">
            <w:pPr>
              <w:jc w:val="center"/>
            </w:pPr>
            <w:r w:rsidRPr="00327F3D">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E1E10E" w14:textId="36516E25" w:rsidR="00327F3D" w:rsidRPr="00327F3D" w:rsidRDefault="00327F3D" w:rsidP="00327F3D">
            <w:pPr>
              <w:jc w:val="center"/>
            </w:pPr>
            <w:r w:rsidRPr="00327F3D">
              <w:t>0</w:t>
            </w:r>
          </w:p>
        </w:tc>
      </w:tr>
    </w:tbl>
    <w:p w14:paraId="434D6458" w14:textId="77777777" w:rsidR="00327F3D" w:rsidRPr="00327F3D" w:rsidRDefault="00327F3D" w:rsidP="00785213">
      <w:pPr>
        <w:jc w:val="both"/>
      </w:pPr>
    </w:p>
    <w:p w14:paraId="67945F9C" w14:textId="77777777" w:rsidR="00327F3D" w:rsidRDefault="00327F3D" w:rsidP="00785213">
      <w:pPr>
        <w:jc w:val="both"/>
      </w:pPr>
    </w:p>
    <w:p w14:paraId="221EF21C" w14:textId="40C19A66" w:rsidR="00327F3D" w:rsidRPr="00327F3D" w:rsidRDefault="00327F3D" w:rsidP="00327F3D">
      <w:pPr>
        <w:pStyle w:val="Heading3"/>
      </w:pPr>
      <w:r w:rsidRPr="00327F3D">
        <w:t>Table</w:t>
      </w:r>
      <w:proofErr w:type="gramStart"/>
      <w:r>
        <w:t>7</w:t>
      </w:r>
      <w:r w:rsidRPr="00327F3D">
        <w:t>:</w:t>
      </w:r>
      <w:r>
        <w:t>Cart</w:t>
      </w:r>
      <w:proofErr w:type="gramEnd"/>
    </w:p>
    <w:p w14:paraId="183AF2A4" w14:textId="77777777" w:rsidR="00327F3D" w:rsidRPr="00327F3D" w:rsidRDefault="00327F3D" w:rsidP="00327F3D"/>
    <w:tbl>
      <w:tblPr>
        <w:tblW w:w="9697" w:type="dxa"/>
        <w:tblInd w:w="-5" w:type="dxa"/>
        <w:tblLayout w:type="fixed"/>
        <w:tblLook w:val="0000" w:firstRow="0" w:lastRow="0" w:firstColumn="0" w:lastColumn="0" w:noHBand="0" w:noVBand="0"/>
      </w:tblPr>
      <w:tblGrid>
        <w:gridCol w:w="1936"/>
        <w:gridCol w:w="2539"/>
        <w:gridCol w:w="1338"/>
        <w:gridCol w:w="1936"/>
        <w:gridCol w:w="1948"/>
      </w:tblGrid>
      <w:tr w:rsidR="00327F3D" w:rsidRPr="00327F3D" w14:paraId="0260B798" w14:textId="77777777" w:rsidTr="00510ED8">
        <w:trPr>
          <w:trHeight w:val="341"/>
        </w:trPr>
        <w:tc>
          <w:tcPr>
            <w:tcW w:w="1936" w:type="dxa"/>
            <w:tcBorders>
              <w:top w:val="single" w:sz="4" w:space="0" w:color="000000"/>
              <w:left w:val="single" w:sz="4" w:space="0" w:color="000000"/>
              <w:bottom w:val="single" w:sz="4" w:space="0" w:color="000000"/>
            </w:tcBorders>
            <w:shd w:val="clear" w:color="auto" w:fill="auto"/>
            <w:vAlign w:val="center"/>
          </w:tcPr>
          <w:p w14:paraId="287B4895" w14:textId="77777777" w:rsidR="00327F3D" w:rsidRPr="00327F3D" w:rsidRDefault="00327F3D" w:rsidP="00510ED8">
            <w:pPr>
              <w:jc w:val="center"/>
            </w:pPr>
            <w:r w:rsidRPr="00327F3D">
              <w:t>3</w:t>
            </w:r>
          </w:p>
        </w:tc>
        <w:tc>
          <w:tcPr>
            <w:tcW w:w="2539" w:type="dxa"/>
            <w:tcBorders>
              <w:top w:val="single" w:sz="4" w:space="0" w:color="000000"/>
              <w:left w:val="single" w:sz="4" w:space="0" w:color="000000"/>
              <w:bottom w:val="single" w:sz="4" w:space="0" w:color="000000"/>
            </w:tcBorders>
            <w:shd w:val="clear" w:color="auto" w:fill="auto"/>
          </w:tcPr>
          <w:p w14:paraId="1C9C4F27" w14:textId="409831D7" w:rsidR="00327F3D" w:rsidRPr="00327F3D" w:rsidRDefault="00327F3D" w:rsidP="00510ED8">
            <w:pPr>
              <w:jc w:val="center"/>
            </w:pPr>
            <w:proofErr w:type="spellStart"/>
            <w:r w:rsidRPr="00327F3D">
              <w:t>cart_id</w:t>
            </w:r>
            <w:proofErr w:type="spellEnd"/>
          </w:p>
        </w:tc>
        <w:tc>
          <w:tcPr>
            <w:tcW w:w="1338" w:type="dxa"/>
            <w:tcBorders>
              <w:top w:val="single" w:sz="4" w:space="0" w:color="000000"/>
              <w:left w:val="single" w:sz="4" w:space="0" w:color="000000"/>
              <w:bottom w:val="single" w:sz="4" w:space="0" w:color="000000"/>
            </w:tcBorders>
            <w:shd w:val="clear" w:color="auto" w:fill="auto"/>
          </w:tcPr>
          <w:p w14:paraId="33954889" w14:textId="77777777" w:rsidR="00327F3D" w:rsidRPr="00327F3D" w:rsidRDefault="00327F3D" w:rsidP="00510ED8">
            <w:pPr>
              <w:jc w:val="center"/>
            </w:pPr>
            <w:r w:rsidRPr="00327F3D">
              <w:t>Number</w:t>
            </w:r>
          </w:p>
        </w:tc>
        <w:tc>
          <w:tcPr>
            <w:tcW w:w="1936" w:type="dxa"/>
            <w:tcBorders>
              <w:top w:val="single" w:sz="4" w:space="0" w:color="000000"/>
              <w:left w:val="single" w:sz="4" w:space="0" w:color="000000"/>
              <w:bottom w:val="single" w:sz="4" w:space="0" w:color="000000"/>
            </w:tcBorders>
            <w:shd w:val="clear" w:color="auto" w:fill="auto"/>
            <w:vAlign w:val="center"/>
          </w:tcPr>
          <w:p w14:paraId="010C808C" w14:textId="77777777" w:rsidR="00327F3D" w:rsidRPr="00327F3D" w:rsidRDefault="00327F3D" w:rsidP="00510ED8">
            <w:pPr>
              <w:jc w:val="center"/>
            </w:pPr>
            <w:r w:rsidRPr="00327F3D">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AC26FE" w14:textId="77777777" w:rsidR="00327F3D" w:rsidRPr="00327F3D" w:rsidRDefault="00327F3D" w:rsidP="00510ED8">
            <w:pPr>
              <w:jc w:val="center"/>
            </w:pPr>
            <w:r w:rsidRPr="00327F3D">
              <w:t>0</w:t>
            </w:r>
          </w:p>
        </w:tc>
      </w:tr>
      <w:tr w:rsidR="00327F3D" w:rsidRPr="00327F3D" w14:paraId="1BFE7CEF" w14:textId="77777777" w:rsidTr="00510ED8">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536FEE93" w14:textId="77777777" w:rsidR="00327F3D" w:rsidRPr="00327F3D" w:rsidRDefault="00327F3D" w:rsidP="00510ED8">
            <w:pPr>
              <w:jc w:val="center"/>
            </w:pPr>
            <w:r w:rsidRPr="00327F3D">
              <w:t>0</w:t>
            </w:r>
          </w:p>
        </w:tc>
        <w:tc>
          <w:tcPr>
            <w:tcW w:w="2539" w:type="dxa"/>
            <w:tcBorders>
              <w:top w:val="single" w:sz="4" w:space="0" w:color="000000"/>
              <w:left w:val="single" w:sz="4" w:space="0" w:color="000000"/>
              <w:bottom w:val="single" w:sz="4" w:space="0" w:color="000000"/>
            </w:tcBorders>
            <w:shd w:val="clear" w:color="auto" w:fill="auto"/>
          </w:tcPr>
          <w:p w14:paraId="08206BA1" w14:textId="6E9D680A" w:rsidR="00327F3D" w:rsidRPr="00327F3D" w:rsidRDefault="00327F3D" w:rsidP="00510ED8">
            <w:pPr>
              <w:jc w:val="center"/>
            </w:pPr>
            <w:r>
              <w:t>Quantity</w:t>
            </w:r>
          </w:p>
        </w:tc>
        <w:tc>
          <w:tcPr>
            <w:tcW w:w="1338" w:type="dxa"/>
            <w:tcBorders>
              <w:top w:val="single" w:sz="4" w:space="0" w:color="000000"/>
              <w:left w:val="single" w:sz="4" w:space="0" w:color="000000"/>
              <w:bottom w:val="single" w:sz="4" w:space="0" w:color="000000"/>
            </w:tcBorders>
            <w:shd w:val="clear" w:color="auto" w:fill="auto"/>
          </w:tcPr>
          <w:p w14:paraId="5ECDAB05" w14:textId="75BA7EA6" w:rsidR="00327F3D" w:rsidRPr="00327F3D" w:rsidRDefault="00327F3D" w:rsidP="00510ED8">
            <w:pPr>
              <w:jc w:val="center"/>
            </w:pPr>
            <w:r>
              <w:t>Number</w:t>
            </w:r>
          </w:p>
        </w:tc>
        <w:tc>
          <w:tcPr>
            <w:tcW w:w="1936" w:type="dxa"/>
            <w:tcBorders>
              <w:top w:val="single" w:sz="4" w:space="0" w:color="000000"/>
              <w:left w:val="single" w:sz="4" w:space="0" w:color="000000"/>
              <w:bottom w:val="single" w:sz="4" w:space="0" w:color="000000"/>
            </w:tcBorders>
            <w:shd w:val="clear" w:color="auto" w:fill="auto"/>
            <w:vAlign w:val="center"/>
          </w:tcPr>
          <w:p w14:paraId="1326CD1D" w14:textId="488BB577" w:rsidR="00327F3D" w:rsidRPr="00327F3D" w:rsidRDefault="00327F3D" w:rsidP="00510ED8">
            <w:pPr>
              <w:jc w:val="center"/>
            </w:pPr>
            <w:r w:rsidRPr="00327F3D">
              <w:t>2</w:t>
            </w:r>
            <w:r>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979365" w14:textId="77777777" w:rsidR="00327F3D" w:rsidRPr="00327F3D" w:rsidRDefault="00327F3D" w:rsidP="00510ED8">
            <w:pPr>
              <w:jc w:val="center"/>
            </w:pPr>
            <w:r w:rsidRPr="00327F3D">
              <w:t>0</w:t>
            </w:r>
          </w:p>
        </w:tc>
      </w:tr>
      <w:tr w:rsidR="00327F3D" w:rsidRPr="00327F3D" w14:paraId="2AABB4E4" w14:textId="77777777" w:rsidTr="00510ED8">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0D0B9E3D" w14:textId="77777777" w:rsidR="00327F3D" w:rsidRPr="00327F3D" w:rsidRDefault="00327F3D" w:rsidP="00510ED8">
            <w:pPr>
              <w:jc w:val="center"/>
            </w:pPr>
            <w:r w:rsidRPr="00327F3D">
              <w:t>0</w:t>
            </w:r>
          </w:p>
        </w:tc>
        <w:tc>
          <w:tcPr>
            <w:tcW w:w="2539" w:type="dxa"/>
            <w:tcBorders>
              <w:top w:val="single" w:sz="4" w:space="0" w:color="000000"/>
              <w:left w:val="single" w:sz="4" w:space="0" w:color="000000"/>
              <w:bottom w:val="single" w:sz="4" w:space="0" w:color="000000"/>
            </w:tcBorders>
            <w:shd w:val="clear" w:color="auto" w:fill="auto"/>
          </w:tcPr>
          <w:p w14:paraId="11C25398" w14:textId="4DC3AA90" w:rsidR="00327F3D" w:rsidRPr="00327F3D" w:rsidRDefault="00327F3D" w:rsidP="00510ED8">
            <w:pPr>
              <w:jc w:val="center"/>
            </w:pPr>
            <w:proofErr w:type="spellStart"/>
            <w:r>
              <w:t>Product_id</w:t>
            </w:r>
            <w:proofErr w:type="spellEnd"/>
          </w:p>
        </w:tc>
        <w:tc>
          <w:tcPr>
            <w:tcW w:w="1338" w:type="dxa"/>
            <w:tcBorders>
              <w:top w:val="single" w:sz="4" w:space="0" w:color="000000"/>
              <w:left w:val="single" w:sz="4" w:space="0" w:color="000000"/>
              <w:bottom w:val="single" w:sz="4" w:space="0" w:color="000000"/>
            </w:tcBorders>
            <w:shd w:val="clear" w:color="auto" w:fill="auto"/>
          </w:tcPr>
          <w:p w14:paraId="670DA1FE" w14:textId="359619A1" w:rsidR="00327F3D" w:rsidRPr="00327F3D" w:rsidRDefault="00327F3D" w:rsidP="00510ED8">
            <w:pPr>
              <w:jc w:val="center"/>
            </w:pPr>
            <w:r>
              <w:t>Number</w:t>
            </w:r>
          </w:p>
        </w:tc>
        <w:tc>
          <w:tcPr>
            <w:tcW w:w="1936" w:type="dxa"/>
            <w:tcBorders>
              <w:top w:val="single" w:sz="4" w:space="0" w:color="000000"/>
              <w:left w:val="single" w:sz="4" w:space="0" w:color="000000"/>
              <w:bottom w:val="single" w:sz="4" w:space="0" w:color="000000"/>
            </w:tcBorders>
            <w:shd w:val="clear" w:color="auto" w:fill="auto"/>
            <w:vAlign w:val="center"/>
          </w:tcPr>
          <w:p w14:paraId="110C7AD2" w14:textId="32BD7ADC" w:rsidR="00327F3D" w:rsidRPr="00327F3D" w:rsidRDefault="00327F3D" w:rsidP="00510ED8">
            <w:pPr>
              <w:jc w:val="center"/>
            </w:pPr>
            <w:r w:rsidRPr="00327F3D">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D09332" w14:textId="77777777" w:rsidR="00327F3D" w:rsidRPr="00327F3D" w:rsidRDefault="00327F3D" w:rsidP="00510ED8">
            <w:pPr>
              <w:jc w:val="center"/>
            </w:pPr>
            <w:r w:rsidRPr="00327F3D">
              <w:t>0</w:t>
            </w:r>
          </w:p>
        </w:tc>
      </w:tr>
      <w:tr w:rsidR="00327F3D" w:rsidRPr="00327F3D" w14:paraId="04CFA2CB" w14:textId="77777777" w:rsidTr="00510ED8">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18474C7F" w14:textId="77777777" w:rsidR="00327F3D" w:rsidRPr="00327F3D" w:rsidRDefault="00327F3D" w:rsidP="00510ED8">
            <w:pPr>
              <w:jc w:val="center"/>
            </w:pPr>
            <w:r w:rsidRPr="00327F3D">
              <w:t>0</w:t>
            </w:r>
          </w:p>
        </w:tc>
        <w:tc>
          <w:tcPr>
            <w:tcW w:w="2539" w:type="dxa"/>
            <w:tcBorders>
              <w:top w:val="single" w:sz="4" w:space="0" w:color="000000"/>
              <w:left w:val="single" w:sz="4" w:space="0" w:color="000000"/>
              <w:bottom w:val="single" w:sz="4" w:space="0" w:color="000000"/>
            </w:tcBorders>
            <w:shd w:val="clear" w:color="auto" w:fill="auto"/>
          </w:tcPr>
          <w:p w14:paraId="024E6A6C" w14:textId="77B2E9C8" w:rsidR="00327F3D" w:rsidRPr="00327F3D" w:rsidRDefault="00327F3D" w:rsidP="00510ED8">
            <w:pPr>
              <w:jc w:val="center"/>
            </w:pPr>
            <w:proofErr w:type="spellStart"/>
            <w:r>
              <w:t>User_id</w:t>
            </w:r>
            <w:proofErr w:type="spellEnd"/>
          </w:p>
        </w:tc>
        <w:tc>
          <w:tcPr>
            <w:tcW w:w="1338" w:type="dxa"/>
            <w:tcBorders>
              <w:top w:val="single" w:sz="4" w:space="0" w:color="000000"/>
              <w:left w:val="single" w:sz="4" w:space="0" w:color="000000"/>
              <w:bottom w:val="single" w:sz="4" w:space="0" w:color="000000"/>
            </w:tcBorders>
            <w:shd w:val="clear" w:color="auto" w:fill="auto"/>
          </w:tcPr>
          <w:p w14:paraId="15557340" w14:textId="532D91F2" w:rsidR="00327F3D" w:rsidRPr="00327F3D" w:rsidRDefault="00327F3D" w:rsidP="00510ED8">
            <w:pPr>
              <w:jc w:val="center"/>
            </w:pPr>
            <w:r>
              <w:t>Number</w:t>
            </w:r>
          </w:p>
        </w:tc>
        <w:tc>
          <w:tcPr>
            <w:tcW w:w="1936" w:type="dxa"/>
            <w:tcBorders>
              <w:top w:val="single" w:sz="4" w:space="0" w:color="000000"/>
              <w:left w:val="single" w:sz="4" w:space="0" w:color="000000"/>
              <w:bottom w:val="single" w:sz="4" w:space="0" w:color="000000"/>
            </w:tcBorders>
            <w:shd w:val="clear" w:color="auto" w:fill="auto"/>
            <w:vAlign w:val="center"/>
          </w:tcPr>
          <w:p w14:paraId="0A3312B5" w14:textId="1644DD57" w:rsidR="00327F3D" w:rsidRPr="00327F3D" w:rsidRDefault="00327F3D" w:rsidP="00510ED8">
            <w:pPr>
              <w:jc w:val="center"/>
            </w:pPr>
            <w:r w:rsidRPr="00327F3D">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15390" w14:textId="77777777" w:rsidR="00327F3D" w:rsidRPr="00327F3D" w:rsidRDefault="00327F3D" w:rsidP="00510ED8">
            <w:pPr>
              <w:jc w:val="center"/>
            </w:pPr>
            <w:r w:rsidRPr="00327F3D">
              <w:t>0</w:t>
            </w:r>
          </w:p>
        </w:tc>
      </w:tr>
    </w:tbl>
    <w:p w14:paraId="45F85774" w14:textId="77777777" w:rsidR="00327F3D" w:rsidRDefault="00327F3D" w:rsidP="00785213">
      <w:pPr>
        <w:jc w:val="both"/>
      </w:pPr>
    </w:p>
    <w:p w14:paraId="314BC3D6" w14:textId="506AEF1A" w:rsidR="00327F3D" w:rsidRPr="00327F3D" w:rsidRDefault="00327F3D" w:rsidP="00327F3D">
      <w:pPr>
        <w:pStyle w:val="Heading3"/>
      </w:pPr>
      <w:r w:rsidRPr="00327F3D">
        <w:t>Table</w:t>
      </w:r>
      <w:proofErr w:type="gramStart"/>
      <w:r>
        <w:t>8</w:t>
      </w:r>
      <w:r w:rsidRPr="00327F3D">
        <w:t>:User</w:t>
      </w:r>
      <w:proofErr w:type="gramEnd"/>
      <w:r w:rsidRPr="00327F3D">
        <w:t xml:space="preserve"> Address</w:t>
      </w:r>
    </w:p>
    <w:p w14:paraId="42A4AB0E" w14:textId="77777777" w:rsidR="00327F3D" w:rsidRPr="00327F3D" w:rsidRDefault="00327F3D" w:rsidP="00327F3D"/>
    <w:tbl>
      <w:tblPr>
        <w:tblW w:w="9697" w:type="dxa"/>
        <w:tblInd w:w="-5" w:type="dxa"/>
        <w:tblLayout w:type="fixed"/>
        <w:tblLook w:val="0000" w:firstRow="0" w:lastRow="0" w:firstColumn="0" w:lastColumn="0" w:noHBand="0" w:noVBand="0"/>
      </w:tblPr>
      <w:tblGrid>
        <w:gridCol w:w="1936"/>
        <w:gridCol w:w="2539"/>
        <w:gridCol w:w="1338"/>
        <w:gridCol w:w="1936"/>
        <w:gridCol w:w="1948"/>
      </w:tblGrid>
      <w:tr w:rsidR="00327F3D" w:rsidRPr="00327F3D" w14:paraId="67F8684B" w14:textId="77777777" w:rsidTr="00510ED8">
        <w:trPr>
          <w:trHeight w:val="341"/>
        </w:trPr>
        <w:tc>
          <w:tcPr>
            <w:tcW w:w="1936" w:type="dxa"/>
            <w:tcBorders>
              <w:top w:val="single" w:sz="4" w:space="0" w:color="000000"/>
              <w:left w:val="single" w:sz="4" w:space="0" w:color="000000"/>
              <w:bottom w:val="single" w:sz="4" w:space="0" w:color="000000"/>
            </w:tcBorders>
            <w:shd w:val="clear" w:color="auto" w:fill="auto"/>
            <w:vAlign w:val="center"/>
          </w:tcPr>
          <w:p w14:paraId="42430869" w14:textId="77777777" w:rsidR="00327F3D" w:rsidRPr="00327F3D" w:rsidRDefault="00327F3D" w:rsidP="00510ED8">
            <w:pPr>
              <w:jc w:val="center"/>
            </w:pPr>
            <w:r w:rsidRPr="00327F3D">
              <w:t>3</w:t>
            </w:r>
          </w:p>
        </w:tc>
        <w:tc>
          <w:tcPr>
            <w:tcW w:w="2539" w:type="dxa"/>
            <w:tcBorders>
              <w:top w:val="single" w:sz="4" w:space="0" w:color="000000"/>
              <w:left w:val="single" w:sz="4" w:space="0" w:color="000000"/>
              <w:bottom w:val="single" w:sz="4" w:space="0" w:color="000000"/>
            </w:tcBorders>
            <w:shd w:val="clear" w:color="auto" w:fill="auto"/>
          </w:tcPr>
          <w:p w14:paraId="20A67332" w14:textId="5D66B4BD" w:rsidR="00327F3D" w:rsidRPr="00327F3D" w:rsidRDefault="00327F3D" w:rsidP="00510ED8">
            <w:pPr>
              <w:jc w:val="center"/>
            </w:pPr>
            <w:proofErr w:type="spellStart"/>
            <w:r>
              <w:t>Bnk_id</w:t>
            </w:r>
            <w:proofErr w:type="spellEnd"/>
          </w:p>
        </w:tc>
        <w:tc>
          <w:tcPr>
            <w:tcW w:w="1338" w:type="dxa"/>
            <w:tcBorders>
              <w:top w:val="single" w:sz="4" w:space="0" w:color="000000"/>
              <w:left w:val="single" w:sz="4" w:space="0" w:color="000000"/>
              <w:bottom w:val="single" w:sz="4" w:space="0" w:color="000000"/>
            </w:tcBorders>
            <w:shd w:val="clear" w:color="auto" w:fill="auto"/>
          </w:tcPr>
          <w:p w14:paraId="2C9E10D8" w14:textId="77777777" w:rsidR="00327F3D" w:rsidRPr="00327F3D" w:rsidRDefault="00327F3D" w:rsidP="00510ED8">
            <w:pPr>
              <w:jc w:val="center"/>
            </w:pPr>
            <w:r w:rsidRPr="00327F3D">
              <w:t>Number</w:t>
            </w:r>
          </w:p>
        </w:tc>
        <w:tc>
          <w:tcPr>
            <w:tcW w:w="1936" w:type="dxa"/>
            <w:tcBorders>
              <w:top w:val="single" w:sz="4" w:space="0" w:color="000000"/>
              <w:left w:val="single" w:sz="4" w:space="0" w:color="000000"/>
              <w:bottom w:val="single" w:sz="4" w:space="0" w:color="000000"/>
            </w:tcBorders>
            <w:shd w:val="clear" w:color="auto" w:fill="auto"/>
            <w:vAlign w:val="center"/>
          </w:tcPr>
          <w:p w14:paraId="46F8F37A" w14:textId="77777777" w:rsidR="00327F3D" w:rsidRPr="00327F3D" w:rsidRDefault="00327F3D" w:rsidP="00510ED8">
            <w:pPr>
              <w:jc w:val="center"/>
            </w:pPr>
            <w:r w:rsidRPr="00327F3D">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A17453" w14:textId="77777777" w:rsidR="00327F3D" w:rsidRPr="00327F3D" w:rsidRDefault="00327F3D" w:rsidP="00510ED8">
            <w:pPr>
              <w:jc w:val="center"/>
            </w:pPr>
            <w:r w:rsidRPr="00327F3D">
              <w:t>0</w:t>
            </w:r>
          </w:p>
        </w:tc>
      </w:tr>
      <w:tr w:rsidR="00327F3D" w:rsidRPr="00327F3D" w14:paraId="2F411A50" w14:textId="77777777" w:rsidTr="00510ED8">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3FC604C6" w14:textId="77777777" w:rsidR="00327F3D" w:rsidRPr="00327F3D" w:rsidRDefault="00327F3D" w:rsidP="00510ED8">
            <w:pPr>
              <w:jc w:val="center"/>
            </w:pPr>
            <w:r w:rsidRPr="00327F3D">
              <w:t>0</w:t>
            </w:r>
          </w:p>
        </w:tc>
        <w:tc>
          <w:tcPr>
            <w:tcW w:w="2539" w:type="dxa"/>
            <w:tcBorders>
              <w:top w:val="single" w:sz="4" w:space="0" w:color="000000"/>
              <w:left w:val="single" w:sz="4" w:space="0" w:color="000000"/>
              <w:bottom w:val="single" w:sz="4" w:space="0" w:color="000000"/>
            </w:tcBorders>
            <w:shd w:val="clear" w:color="auto" w:fill="auto"/>
          </w:tcPr>
          <w:p w14:paraId="2AB1FF9D" w14:textId="080F0D08" w:rsidR="00327F3D" w:rsidRPr="00327F3D" w:rsidRDefault="00327F3D" w:rsidP="00510ED8">
            <w:pPr>
              <w:jc w:val="center"/>
            </w:pPr>
            <w:proofErr w:type="spellStart"/>
            <w:r>
              <w:t>Acc_no</w:t>
            </w:r>
            <w:proofErr w:type="spellEnd"/>
          </w:p>
        </w:tc>
        <w:tc>
          <w:tcPr>
            <w:tcW w:w="1338" w:type="dxa"/>
            <w:tcBorders>
              <w:top w:val="single" w:sz="4" w:space="0" w:color="000000"/>
              <w:left w:val="single" w:sz="4" w:space="0" w:color="000000"/>
              <w:bottom w:val="single" w:sz="4" w:space="0" w:color="000000"/>
            </w:tcBorders>
            <w:shd w:val="clear" w:color="auto" w:fill="auto"/>
          </w:tcPr>
          <w:p w14:paraId="09A80228" w14:textId="77777777" w:rsidR="00327F3D" w:rsidRPr="00327F3D" w:rsidRDefault="00327F3D" w:rsidP="00510ED8">
            <w:pPr>
              <w:jc w:val="center"/>
            </w:pPr>
            <w:r w:rsidRPr="00327F3D">
              <w:t>Varchar2</w:t>
            </w:r>
          </w:p>
        </w:tc>
        <w:tc>
          <w:tcPr>
            <w:tcW w:w="1936" w:type="dxa"/>
            <w:tcBorders>
              <w:top w:val="single" w:sz="4" w:space="0" w:color="000000"/>
              <w:left w:val="single" w:sz="4" w:space="0" w:color="000000"/>
              <w:bottom w:val="single" w:sz="4" w:space="0" w:color="000000"/>
            </w:tcBorders>
            <w:shd w:val="clear" w:color="auto" w:fill="auto"/>
            <w:vAlign w:val="center"/>
          </w:tcPr>
          <w:p w14:paraId="0D675D06" w14:textId="77777777" w:rsidR="00327F3D" w:rsidRPr="00327F3D" w:rsidRDefault="00327F3D" w:rsidP="00510ED8">
            <w:pPr>
              <w:jc w:val="center"/>
            </w:pPr>
            <w:r w:rsidRPr="00327F3D">
              <w:t>255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687443" w14:textId="77777777" w:rsidR="00327F3D" w:rsidRPr="00327F3D" w:rsidRDefault="00327F3D" w:rsidP="00510ED8">
            <w:pPr>
              <w:jc w:val="center"/>
            </w:pPr>
            <w:r w:rsidRPr="00327F3D">
              <w:t>0</w:t>
            </w:r>
          </w:p>
        </w:tc>
      </w:tr>
      <w:tr w:rsidR="00327F3D" w:rsidRPr="00327F3D" w14:paraId="64A22A51" w14:textId="77777777" w:rsidTr="00510ED8">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6F9B3F15" w14:textId="77777777" w:rsidR="00327F3D" w:rsidRPr="00327F3D" w:rsidRDefault="00327F3D" w:rsidP="00510ED8">
            <w:pPr>
              <w:jc w:val="center"/>
            </w:pPr>
            <w:r w:rsidRPr="00327F3D">
              <w:t>0</w:t>
            </w:r>
          </w:p>
        </w:tc>
        <w:tc>
          <w:tcPr>
            <w:tcW w:w="2539" w:type="dxa"/>
            <w:tcBorders>
              <w:top w:val="single" w:sz="4" w:space="0" w:color="000000"/>
              <w:left w:val="single" w:sz="4" w:space="0" w:color="000000"/>
              <w:bottom w:val="single" w:sz="4" w:space="0" w:color="000000"/>
            </w:tcBorders>
            <w:shd w:val="clear" w:color="auto" w:fill="auto"/>
          </w:tcPr>
          <w:p w14:paraId="31D00888" w14:textId="5D137A33" w:rsidR="00327F3D" w:rsidRPr="00327F3D" w:rsidRDefault="00327F3D" w:rsidP="00510ED8">
            <w:pPr>
              <w:jc w:val="center"/>
            </w:pPr>
            <w:proofErr w:type="spellStart"/>
            <w:r>
              <w:t>Holder_name</w:t>
            </w:r>
            <w:proofErr w:type="spellEnd"/>
          </w:p>
        </w:tc>
        <w:tc>
          <w:tcPr>
            <w:tcW w:w="1338" w:type="dxa"/>
            <w:tcBorders>
              <w:top w:val="single" w:sz="4" w:space="0" w:color="000000"/>
              <w:left w:val="single" w:sz="4" w:space="0" w:color="000000"/>
              <w:bottom w:val="single" w:sz="4" w:space="0" w:color="000000"/>
            </w:tcBorders>
            <w:shd w:val="clear" w:color="auto" w:fill="auto"/>
          </w:tcPr>
          <w:p w14:paraId="14E425A5" w14:textId="77777777" w:rsidR="00327F3D" w:rsidRPr="00327F3D" w:rsidRDefault="00327F3D" w:rsidP="00510ED8">
            <w:pPr>
              <w:jc w:val="center"/>
            </w:pPr>
            <w:r w:rsidRPr="00327F3D">
              <w:t>Varchar2</w:t>
            </w:r>
          </w:p>
        </w:tc>
        <w:tc>
          <w:tcPr>
            <w:tcW w:w="1936" w:type="dxa"/>
            <w:tcBorders>
              <w:top w:val="single" w:sz="4" w:space="0" w:color="000000"/>
              <w:left w:val="single" w:sz="4" w:space="0" w:color="000000"/>
              <w:bottom w:val="single" w:sz="4" w:space="0" w:color="000000"/>
            </w:tcBorders>
            <w:shd w:val="clear" w:color="auto" w:fill="auto"/>
            <w:vAlign w:val="center"/>
          </w:tcPr>
          <w:p w14:paraId="0F84F56C" w14:textId="77777777" w:rsidR="00327F3D" w:rsidRPr="00327F3D" w:rsidRDefault="00327F3D" w:rsidP="00510ED8">
            <w:pPr>
              <w:jc w:val="center"/>
            </w:pPr>
            <w:r w:rsidRPr="00327F3D">
              <w:t>15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7F8D6" w14:textId="77777777" w:rsidR="00327F3D" w:rsidRPr="00327F3D" w:rsidRDefault="00327F3D" w:rsidP="00510ED8">
            <w:pPr>
              <w:jc w:val="center"/>
            </w:pPr>
            <w:r w:rsidRPr="00327F3D">
              <w:t>0</w:t>
            </w:r>
          </w:p>
        </w:tc>
      </w:tr>
      <w:tr w:rsidR="00327F3D" w:rsidRPr="00327F3D" w14:paraId="4BDF81A6" w14:textId="77777777" w:rsidTr="00510ED8">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3C3E59F1" w14:textId="77777777" w:rsidR="00327F3D" w:rsidRPr="00327F3D" w:rsidRDefault="00327F3D" w:rsidP="00510ED8">
            <w:pPr>
              <w:jc w:val="center"/>
            </w:pPr>
            <w:r w:rsidRPr="00327F3D">
              <w:t>0</w:t>
            </w:r>
          </w:p>
        </w:tc>
        <w:tc>
          <w:tcPr>
            <w:tcW w:w="2539" w:type="dxa"/>
            <w:tcBorders>
              <w:top w:val="single" w:sz="4" w:space="0" w:color="000000"/>
              <w:left w:val="single" w:sz="4" w:space="0" w:color="000000"/>
              <w:bottom w:val="single" w:sz="4" w:space="0" w:color="000000"/>
            </w:tcBorders>
            <w:shd w:val="clear" w:color="auto" w:fill="auto"/>
          </w:tcPr>
          <w:p w14:paraId="3F0D3756" w14:textId="5D4F1617" w:rsidR="00327F3D" w:rsidRPr="00327F3D" w:rsidRDefault="00327F3D" w:rsidP="00510ED8">
            <w:pPr>
              <w:jc w:val="center"/>
            </w:pPr>
            <w:proofErr w:type="spellStart"/>
            <w:r>
              <w:t>Ifsc</w:t>
            </w:r>
            <w:proofErr w:type="spellEnd"/>
            <w:r>
              <w:t>-code</w:t>
            </w:r>
          </w:p>
        </w:tc>
        <w:tc>
          <w:tcPr>
            <w:tcW w:w="1338" w:type="dxa"/>
            <w:tcBorders>
              <w:top w:val="single" w:sz="4" w:space="0" w:color="000000"/>
              <w:left w:val="single" w:sz="4" w:space="0" w:color="000000"/>
              <w:bottom w:val="single" w:sz="4" w:space="0" w:color="000000"/>
            </w:tcBorders>
            <w:shd w:val="clear" w:color="auto" w:fill="auto"/>
          </w:tcPr>
          <w:p w14:paraId="7910AE56" w14:textId="77777777" w:rsidR="00327F3D" w:rsidRPr="00327F3D" w:rsidRDefault="00327F3D" w:rsidP="00510ED8">
            <w:pPr>
              <w:jc w:val="center"/>
            </w:pPr>
            <w:r w:rsidRPr="00327F3D">
              <w:t>Varchar2</w:t>
            </w:r>
          </w:p>
        </w:tc>
        <w:tc>
          <w:tcPr>
            <w:tcW w:w="1936" w:type="dxa"/>
            <w:tcBorders>
              <w:top w:val="single" w:sz="4" w:space="0" w:color="000000"/>
              <w:left w:val="single" w:sz="4" w:space="0" w:color="000000"/>
              <w:bottom w:val="single" w:sz="4" w:space="0" w:color="000000"/>
            </w:tcBorders>
            <w:shd w:val="clear" w:color="auto" w:fill="auto"/>
            <w:vAlign w:val="center"/>
          </w:tcPr>
          <w:p w14:paraId="0FFD201E" w14:textId="77777777" w:rsidR="00327F3D" w:rsidRPr="00327F3D" w:rsidRDefault="00327F3D" w:rsidP="00510ED8">
            <w:pPr>
              <w:jc w:val="center"/>
            </w:pPr>
            <w:r w:rsidRPr="00327F3D">
              <w:t>25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C5D093" w14:textId="77777777" w:rsidR="00327F3D" w:rsidRPr="00327F3D" w:rsidRDefault="00327F3D" w:rsidP="00510ED8">
            <w:pPr>
              <w:jc w:val="center"/>
            </w:pPr>
            <w:r w:rsidRPr="00327F3D">
              <w:t>0</w:t>
            </w:r>
          </w:p>
        </w:tc>
      </w:tr>
      <w:tr w:rsidR="00327F3D" w:rsidRPr="00327F3D" w14:paraId="396A5EF1" w14:textId="77777777" w:rsidTr="00510ED8">
        <w:trPr>
          <w:trHeight w:val="320"/>
        </w:trPr>
        <w:tc>
          <w:tcPr>
            <w:tcW w:w="1936" w:type="dxa"/>
            <w:tcBorders>
              <w:top w:val="single" w:sz="4" w:space="0" w:color="000000"/>
              <w:left w:val="single" w:sz="4" w:space="0" w:color="000000"/>
              <w:bottom w:val="single" w:sz="4" w:space="0" w:color="000000"/>
            </w:tcBorders>
            <w:shd w:val="clear" w:color="auto" w:fill="auto"/>
            <w:vAlign w:val="center"/>
          </w:tcPr>
          <w:p w14:paraId="587DAD06" w14:textId="77777777" w:rsidR="00327F3D" w:rsidRPr="00327F3D" w:rsidRDefault="00327F3D" w:rsidP="00510ED8">
            <w:pPr>
              <w:jc w:val="center"/>
            </w:pPr>
            <w:r w:rsidRPr="00327F3D">
              <w:t>0</w:t>
            </w:r>
          </w:p>
        </w:tc>
        <w:tc>
          <w:tcPr>
            <w:tcW w:w="2539" w:type="dxa"/>
            <w:tcBorders>
              <w:top w:val="single" w:sz="4" w:space="0" w:color="000000"/>
              <w:left w:val="single" w:sz="4" w:space="0" w:color="000000"/>
              <w:bottom w:val="single" w:sz="4" w:space="0" w:color="000000"/>
            </w:tcBorders>
            <w:shd w:val="clear" w:color="auto" w:fill="auto"/>
          </w:tcPr>
          <w:p w14:paraId="68639259" w14:textId="76DD320E" w:rsidR="00327F3D" w:rsidRPr="00327F3D" w:rsidRDefault="00327F3D" w:rsidP="00510ED8">
            <w:pPr>
              <w:jc w:val="center"/>
            </w:pPr>
            <w:proofErr w:type="spellStart"/>
            <w:r>
              <w:t>User_id</w:t>
            </w:r>
            <w:proofErr w:type="spellEnd"/>
          </w:p>
        </w:tc>
        <w:tc>
          <w:tcPr>
            <w:tcW w:w="1338" w:type="dxa"/>
            <w:tcBorders>
              <w:top w:val="single" w:sz="4" w:space="0" w:color="000000"/>
              <w:left w:val="single" w:sz="4" w:space="0" w:color="000000"/>
              <w:bottom w:val="single" w:sz="4" w:space="0" w:color="000000"/>
            </w:tcBorders>
            <w:shd w:val="clear" w:color="auto" w:fill="auto"/>
          </w:tcPr>
          <w:p w14:paraId="4EF251FF" w14:textId="77777777" w:rsidR="00327F3D" w:rsidRPr="00327F3D" w:rsidRDefault="00327F3D" w:rsidP="00510ED8">
            <w:pPr>
              <w:jc w:val="center"/>
            </w:pPr>
            <w:r w:rsidRPr="00327F3D">
              <w:t>Number</w:t>
            </w:r>
          </w:p>
        </w:tc>
        <w:tc>
          <w:tcPr>
            <w:tcW w:w="1936" w:type="dxa"/>
            <w:tcBorders>
              <w:top w:val="single" w:sz="4" w:space="0" w:color="000000"/>
              <w:left w:val="single" w:sz="4" w:space="0" w:color="000000"/>
              <w:bottom w:val="single" w:sz="4" w:space="0" w:color="000000"/>
            </w:tcBorders>
            <w:shd w:val="clear" w:color="auto" w:fill="auto"/>
            <w:vAlign w:val="center"/>
          </w:tcPr>
          <w:p w14:paraId="41409288" w14:textId="77777777" w:rsidR="00327F3D" w:rsidRPr="00327F3D" w:rsidRDefault="00327F3D" w:rsidP="00510ED8">
            <w:pPr>
              <w:jc w:val="center"/>
            </w:pPr>
            <w:r w:rsidRPr="00327F3D">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423EA6" w14:textId="77777777" w:rsidR="00327F3D" w:rsidRPr="00327F3D" w:rsidRDefault="00327F3D" w:rsidP="00510ED8">
            <w:pPr>
              <w:jc w:val="center"/>
            </w:pPr>
            <w:r w:rsidRPr="00327F3D">
              <w:t>0</w:t>
            </w:r>
          </w:p>
        </w:tc>
      </w:tr>
    </w:tbl>
    <w:p w14:paraId="1668EF2F" w14:textId="77777777" w:rsidR="00327F3D" w:rsidRDefault="00327F3D" w:rsidP="00785213">
      <w:pPr>
        <w:jc w:val="both"/>
      </w:pPr>
    </w:p>
    <w:p w14:paraId="3D55A480" w14:textId="77777777" w:rsidR="00327F3D" w:rsidRDefault="00327F3D" w:rsidP="00785213">
      <w:pPr>
        <w:jc w:val="both"/>
      </w:pPr>
    </w:p>
    <w:p w14:paraId="1286F63C" w14:textId="3FF88D68" w:rsidR="00785213" w:rsidRDefault="00785213" w:rsidP="00785213">
      <w:pPr>
        <w:jc w:val="both"/>
      </w:pPr>
      <w:r>
        <w:rPr>
          <w:b/>
          <w:bCs/>
          <w:u w:val="single"/>
        </w:rPr>
        <w:t xml:space="preserve">E-R </w:t>
      </w:r>
      <w:proofErr w:type="spellStart"/>
      <w:proofErr w:type="gramStart"/>
      <w:r>
        <w:rPr>
          <w:b/>
          <w:bCs/>
          <w:u w:val="single"/>
        </w:rPr>
        <w:t>Diagram,Dataflow</w:t>
      </w:r>
      <w:proofErr w:type="spellEnd"/>
      <w:proofErr w:type="gramEnd"/>
      <w:r>
        <w:rPr>
          <w:b/>
          <w:bCs/>
          <w:u w:val="single"/>
        </w:rPr>
        <w:t xml:space="preserve"> diagram and Class Diagram:</w:t>
      </w:r>
    </w:p>
    <w:p w14:paraId="5EA1296C" w14:textId="77777777" w:rsidR="00785213" w:rsidRDefault="00785213" w:rsidP="00785213">
      <w:pPr>
        <w:ind w:firstLine="720"/>
        <w:jc w:val="both"/>
      </w:pPr>
    </w:p>
    <w:p w14:paraId="67BEF4F7" w14:textId="77777777" w:rsidR="00785213" w:rsidRDefault="00785213" w:rsidP="00785213">
      <w:pPr>
        <w:jc w:val="both"/>
      </w:pPr>
      <w:r>
        <w:t xml:space="preserve">Go to Appendix A </w:t>
      </w:r>
    </w:p>
    <w:p w14:paraId="23C894AE" w14:textId="52AC9392" w:rsidR="00785213" w:rsidRDefault="00785213" w:rsidP="00785213">
      <w:pPr>
        <w:jc w:val="both"/>
      </w:pPr>
    </w:p>
    <w:p w14:paraId="41A63C67" w14:textId="216818A2" w:rsidR="00327F3D" w:rsidRDefault="00327F3D" w:rsidP="00785213">
      <w:pPr>
        <w:jc w:val="both"/>
      </w:pPr>
    </w:p>
    <w:p w14:paraId="3185B0D4" w14:textId="70DD94C5" w:rsidR="00327F3D" w:rsidRDefault="00327F3D" w:rsidP="00785213">
      <w:pPr>
        <w:jc w:val="both"/>
      </w:pPr>
    </w:p>
    <w:p w14:paraId="7FA14F03" w14:textId="6A611342" w:rsidR="00327F3D" w:rsidRDefault="00327F3D" w:rsidP="00785213">
      <w:pPr>
        <w:jc w:val="both"/>
      </w:pPr>
    </w:p>
    <w:p w14:paraId="292CBDD8" w14:textId="347BCC67" w:rsidR="00327F3D" w:rsidRDefault="00327F3D" w:rsidP="00785213">
      <w:pPr>
        <w:jc w:val="both"/>
      </w:pPr>
    </w:p>
    <w:p w14:paraId="0C5D6975" w14:textId="77777777" w:rsidR="00327F3D" w:rsidRDefault="00327F3D" w:rsidP="00785213">
      <w:pPr>
        <w:jc w:val="both"/>
      </w:pPr>
    </w:p>
    <w:p w14:paraId="60FC8EBB" w14:textId="77777777" w:rsidR="00785213" w:rsidRDefault="00785213" w:rsidP="00785213">
      <w:pPr>
        <w:jc w:val="both"/>
      </w:pPr>
    </w:p>
    <w:p w14:paraId="53FC8CA0" w14:textId="77777777" w:rsidR="00785213" w:rsidRDefault="00785213" w:rsidP="00785213">
      <w:pPr>
        <w:jc w:val="both"/>
      </w:pPr>
    </w:p>
    <w:p w14:paraId="1AABB729" w14:textId="1ED632CE" w:rsidR="00785213" w:rsidRDefault="00785213" w:rsidP="00785213">
      <w:pPr>
        <w:jc w:val="both"/>
      </w:pPr>
    </w:p>
    <w:p w14:paraId="1A67DC15" w14:textId="1D72E3E7" w:rsidR="00327F3D" w:rsidRDefault="00327F3D" w:rsidP="00785213">
      <w:pPr>
        <w:jc w:val="both"/>
      </w:pPr>
    </w:p>
    <w:p w14:paraId="5B9DD953" w14:textId="51A73F23" w:rsidR="00327F3D" w:rsidRDefault="00327F3D" w:rsidP="00785213">
      <w:pPr>
        <w:jc w:val="both"/>
      </w:pPr>
    </w:p>
    <w:p w14:paraId="1AC257B2" w14:textId="77777777" w:rsidR="00785213" w:rsidRDefault="00785213" w:rsidP="00785213">
      <w:pPr>
        <w:jc w:val="both"/>
      </w:pPr>
    </w:p>
    <w:p w14:paraId="2CAAF632" w14:textId="77777777" w:rsidR="00785213" w:rsidRPr="000467B7" w:rsidRDefault="00785213" w:rsidP="00785213">
      <w:pPr>
        <w:spacing w:line="360" w:lineRule="auto"/>
        <w:rPr>
          <w:sz w:val="28"/>
          <w:szCs w:val="28"/>
        </w:rPr>
      </w:pPr>
      <w:r w:rsidRPr="000467B7">
        <w:rPr>
          <w:b/>
          <w:bCs/>
          <w:sz w:val="28"/>
          <w:szCs w:val="28"/>
        </w:rPr>
        <w:lastRenderedPageBreak/>
        <w:t>4. CODING STANDARDS IMPLEMENTED</w:t>
      </w:r>
    </w:p>
    <w:p w14:paraId="35B3AE49" w14:textId="77777777" w:rsidR="00785213" w:rsidRDefault="00F71C11" w:rsidP="00785213">
      <w:pPr>
        <w:spacing w:line="360" w:lineRule="auto"/>
        <w:jc w:val="both"/>
        <w:rPr>
          <w:b/>
          <w:bCs/>
          <w:sz w:val="20"/>
          <w:lang w:val="en-IN"/>
        </w:rPr>
      </w:pPr>
      <w:r>
        <w:rPr>
          <w:noProof/>
          <w:lang w:val="en-IN" w:eastAsia="en-IN"/>
        </w:rPr>
        <w:pict w14:anchorId="1F74AD15">
          <v:line id="Straight Connector 23" o:spid="_x0000_s1030"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4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G3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M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" strokeweight="1.59mm">
            <v:stroke joinstyle="miter" endcap="square"/>
          </v:line>
        </w:pict>
      </w:r>
    </w:p>
    <w:p w14:paraId="4932035B" w14:textId="77777777" w:rsidR="00785213" w:rsidRPr="00D855A4" w:rsidRDefault="00785213" w:rsidP="00785213">
      <w:pPr>
        <w:pStyle w:val="Heading3"/>
        <w:spacing w:line="360" w:lineRule="auto"/>
        <w:rPr>
          <w:color w:val="000000"/>
          <w:szCs w:val="20"/>
        </w:rPr>
      </w:pPr>
      <w:r w:rsidRPr="00D855A4">
        <w:rPr>
          <w:color w:val="000000"/>
          <w:sz w:val="28"/>
          <w:szCs w:val="28"/>
        </w:rPr>
        <w:t>Naming and Capitalization</w:t>
      </w:r>
    </w:p>
    <w:p w14:paraId="1EB795EC" w14:textId="77777777" w:rsidR="00785213" w:rsidRDefault="00785213" w:rsidP="00785213">
      <w:pPr>
        <w:pStyle w:val="NormalWeb"/>
        <w:spacing w:before="0" w:after="0" w:line="360" w:lineRule="auto"/>
        <w:ind w:firstLine="720"/>
        <w:rPr>
          <w:rFonts w:ascii="Times New Roman" w:hAnsi="Times New Roman" w:cs="Times New Roman"/>
          <w:color w:val="000000"/>
          <w:sz w:val="22"/>
          <w:szCs w:val="20"/>
        </w:rPr>
      </w:pPr>
      <w:r>
        <w:rPr>
          <w:rFonts w:ascii="Times New Roman" w:hAnsi="Times New Roman" w:cs="Times New Roman"/>
          <w:color w:val="000000"/>
          <w:sz w:val="22"/>
          <w:szCs w:val="20"/>
        </w:rPr>
        <w:t xml:space="preserve">Below summarizes the naming recommendations for identifiers in Pascal casing is used mainly (i.e. capitalize first letter of each word) with camel casing (capitalize each word except for the first one) being used in certain circumstances. </w:t>
      </w:r>
    </w:p>
    <w:tbl>
      <w:tblPr>
        <w:tblW w:w="9613" w:type="dxa"/>
        <w:tblInd w:w="15" w:type="dxa"/>
        <w:tblLayout w:type="fixed"/>
        <w:tblCellMar>
          <w:top w:w="15" w:type="dxa"/>
          <w:left w:w="15" w:type="dxa"/>
          <w:bottom w:w="15" w:type="dxa"/>
          <w:right w:w="15" w:type="dxa"/>
        </w:tblCellMar>
        <w:tblLook w:val="0000" w:firstRow="0" w:lastRow="0" w:firstColumn="0" w:lastColumn="0" w:noHBand="0" w:noVBand="0"/>
      </w:tblPr>
      <w:tblGrid>
        <w:gridCol w:w="1561"/>
        <w:gridCol w:w="1416"/>
        <w:gridCol w:w="1769"/>
        <w:gridCol w:w="4867"/>
      </w:tblGrid>
      <w:tr w:rsidR="00785213" w14:paraId="2D0CB748" w14:textId="77777777" w:rsidTr="00785213">
        <w:trPr>
          <w:trHeight w:val="350"/>
        </w:trPr>
        <w:tc>
          <w:tcPr>
            <w:tcW w:w="1561" w:type="dxa"/>
            <w:tcBorders>
              <w:top w:val="double" w:sz="1" w:space="0" w:color="808080"/>
              <w:left w:val="double" w:sz="1" w:space="0" w:color="808080"/>
              <w:bottom w:val="double" w:sz="1" w:space="0" w:color="808080"/>
            </w:tcBorders>
            <w:shd w:val="clear" w:color="auto" w:fill="auto"/>
            <w:vAlign w:val="center"/>
          </w:tcPr>
          <w:p w14:paraId="03FF4CBD" w14:textId="77777777" w:rsidR="00785213" w:rsidRDefault="00785213" w:rsidP="00780D68">
            <w:pPr>
              <w:spacing w:line="360" w:lineRule="auto"/>
              <w:jc w:val="center"/>
              <w:rPr>
                <w:rStyle w:val="Strong"/>
                <w:color w:val="000000"/>
                <w:szCs w:val="15"/>
              </w:rPr>
            </w:pPr>
            <w:r>
              <w:rPr>
                <w:rStyle w:val="Strong"/>
                <w:color w:val="000000"/>
                <w:sz w:val="22"/>
                <w:szCs w:val="15"/>
              </w:rPr>
              <w:t>Identifier</w:t>
            </w:r>
          </w:p>
        </w:tc>
        <w:tc>
          <w:tcPr>
            <w:tcW w:w="1416" w:type="dxa"/>
            <w:tcBorders>
              <w:top w:val="double" w:sz="1" w:space="0" w:color="808080"/>
              <w:left w:val="double" w:sz="1" w:space="0" w:color="808080"/>
              <w:bottom w:val="double" w:sz="1" w:space="0" w:color="808080"/>
            </w:tcBorders>
            <w:shd w:val="clear" w:color="auto" w:fill="auto"/>
            <w:vAlign w:val="center"/>
          </w:tcPr>
          <w:p w14:paraId="742FA581" w14:textId="77777777" w:rsidR="00785213" w:rsidRDefault="00785213" w:rsidP="00780D68">
            <w:pPr>
              <w:spacing w:line="360" w:lineRule="auto"/>
              <w:jc w:val="center"/>
              <w:rPr>
                <w:rStyle w:val="Strong"/>
                <w:color w:val="000000"/>
                <w:szCs w:val="15"/>
              </w:rPr>
            </w:pPr>
            <w:r>
              <w:rPr>
                <w:rStyle w:val="Strong"/>
                <w:color w:val="000000"/>
                <w:sz w:val="22"/>
                <w:szCs w:val="15"/>
              </w:rPr>
              <w:t>Case</w:t>
            </w:r>
          </w:p>
        </w:tc>
        <w:tc>
          <w:tcPr>
            <w:tcW w:w="1769" w:type="dxa"/>
            <w:tcBorders>
              <w:top w:val="double" w:sz="1" w:space="0" w:color="808080"/>
              <w:left w:val="double" w:sz="1" w:space="0" w:color="808080"/>
              <w:bottom w:val="double" w:sz="1" w:space="0" w:color="808080"/>
            </w:tcBorders>
            <w:shd w:val="clear" w:color="auto" w:fill="auto"/>
            <w:vAlign w:val="center"/>
          </w:tcPr>
          <w:p w14:paraId="62ED4491" w14:textId="77777777" w:rsidR="00785213" w:rsidRDefault="00785213" w:rsidP="00780D68">
            <w:pPr>
              <w:spacing w:line="360" w:lineRule="auto"/>
              <w:jc w:val="center"/>
              <w:rPr>
                <w:rStyle w:val="Strong"/>
                <w:color w:val="000000"/>
                <w:szCs w:val="15"/>
              </w:rPr>
            </w:pPr>
            <w:r>
              <w:rPr>
                <w:rStyle w:val="Strong"/>
                <w:color w:val="000000"/>
                <w:sz w:val="22"/>
                <w:szCs w:val="15"/>
              </w:rPr>
              <w:t>Examples</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36C4E82" w14:textId="77777777" w:rsidR="00785213" w:rsidRDefault="00785213" w:rsidP="00780D68">
            <w:pPr>
              <w:spacing w:line="360" w:lineRule="auto"/>
              <w:jc w:val="center"/>
            </w:pPr>
            <w:r>
              <w:rPr>
                <w:rStyle w:val="Strong"/>
                <w:color w:val="000000"/>
                <w:sz w:val="22"/>
                <w:szCs w:val="15"/>
              </w:rPr>
              <w:t>Additional Notes</w:t>
            </w:r>
          </w:p>
        </w:tc>
      </w:tr>
      <w:tr w:rsidR="00785213" w14:paraId="0F616980" w14:textId="77777777" w:rsidTr="00785213">
        <w:trPr>
          <w:trHeight w:val="1098"/>
        </w:trPr>
        <w:tc>
          <w:tcPr>
            <w:tcW w:w="1561" w:type="dxa"/>
            <w:tcBorders>
              <w:top w:val="double" w:sz="1" w:space="0" w:color="808080"/>
              <w:left w:val="double" w:sz="1" w:space="0" w:color="808080"/>
              <w:bottom w:val="double" w:sz="1" w:space="0" w:color="808080"/>
            </w:tcBorders>
            <w:shd w:val="clear" w:color="auto" w:fill="auto"/>
            <w:vAlign w:val="center"/>
          </w:tcPr>
          <w:p w14:paraId="5BE007C4" w14:textId="77777777" w:rsidR="00785213" w:rsidRDefault="00785213" w:rsidP="00780D68">
            <w:pPr>
              <w:spacing w:line="360" w:lineRule="auto"/>
              <w:rPr>
                <w:color w:val="000000"/>
                <w:szCs w:val="15"/>
              </w:rPr>
            </w:pPr>
            <w:r>
              <w:rPr>
                <w:color w:val="000000"/>
                <w:sz w:val="22"/>
                <w:szCs w:val="15"/>
              </w:rPr>
              <w:t>Class</w:t>
            </w:r>
          </w:p>
        </w:tc>
        <w:tc>
          <w:tcPr>
            <w:tcW w:w="1416" w:type="dxa"/>
            <w:tcBorders>
              <w:top w:val="double" w:sz="1" w:space="0" w:color="808080"/>
              <w:left w:val="double" w:sz="1" w:space="0" w:color="808080"/>
              <w:bottom w:val="double" w:sz="1" w:space="0" w:color="808080"/>
            </w:tcBorders>
            <w:shd w:val="clear" w:color="auto" w:fill="auto"/>
            <w:vAlign w:val="center"/>
          </w:tcPr>
          <w:p w14:paraId="3C96D666" w14:textId="77777777" w:rsidR="00785213" w:rsidRDefault="00785213" w:rsidP="00780D68">
            <w:pPr>
              <w:spacing w:line="360" w:lineRule="auto"/>
              <w:rPr>
                <w:color w:val="000000"/>
                <w:szCs w:val="15"/>
              </w:rPr>
            </w:pPr>
            <w:r>
              <w:rPr>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14:paraId="01ABEBFD" w14:textId="77777777" w:rsidR="00785213" w:rsidRDefault="00785213" w:rsidP="00780D68">
            <w:pPr>
              <w:spacing w:line="360" w:lineRule="auto"/>
              <w:rPr>
                <w:color w:val="000000"/>
                <w:szCs w:val="15"/>
              </w:rPr>
            </w:pPr>
            <w:r>
              <w:rPr>
                <w:color w:val="000000"/>
                <w:sz w:val="22"/>
                <w:szCs w:val="15"/>
              </w:rPr>
              <w:t xml:space="preserve">Person, </w:t>
            </w:r>
            <w:proofErr w:type="spellStart"/>
            <w:r>
              <w:rPr>
                <w:color w:val="000000"/>
                <w:sz w:val="22"/>
                <w:szCs w:val="15"/>
              </w:rPr>
              <w:t>BankVault</w:t>
            </w:r>
            <w:proofErr w:type="spellEnd"/>
            <w:r>
              <w:rPr>
                <w:color w:val="000000"/>
                <w:sz w:val="22"/>
                <w:szCs w:val="15"/>
              </w:rPr>
              <w:t xml:space="preserve">, </w:t>
            </w:r>
            <w:proofErr w:type="spellStart"/>
            <w:r>
              <w:rPr>
                <w:color w:val="000000"/>
                <w:sz w:val="22"/>
                <w:szCs w:val="15"/>
              </w:rPr>
              <w:t>SMSMessage</w:t>
            </w:r>
            <w:proofErr w:type="spellEnd"/>
            <w:r>
              <w:rPr>
                <w:color w:val="000000"/>
                <w:sz w:val="22"/>
                <w:szCs w:val="15"/>
              </w:rPr>
              <w:t>, Dept</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B88EFB9" w14:textId="77777777" w:rsidR="00785213" w:rsidRDefault="00785213" w:rsidP="00780D68">
            <w:pPr>
              <w:spacing w:line="360" w:lineRule="auto"/>
            </w:pPr>
            <w:r>
              <w:rPr>
                <w:color w:val="000000"/>
                <w:sz w:val="22"/>
                <w:szCs w:val="15"/>
              </w:rPr>
              <w:t xml:space="preserve">Class names should be based on "objects" or "real things" and should generally be </w:t>
            </w:r>
            <w:r>
              <w:rPr>
                <w:rStyle w:val="Strong"/>
                <w:color w:val="000000"/>
                <w:sz w:val="22"/>
                <w:szCs w:val="15"/>
              </w:rPr>
              <w:t>nouns</w:t>
            </w:r>
            <w:r>
              <w:rPr>
                <w:color w:val="000000"/>
                <w:sz w:val="22"/>
                <w:szCs w:val="15"/>
              </w:rPr>
              <w:t>. No ‘_’ signs allowed. Do not use type prefixes like ‘C’ for class.</w:t>
            </w:r>
          </w:p>
        </w:tc>
      </w:tr>
      <w:tr w:rsidR="00785213" w14:paraId="7EE28A17" w14:textId="77777777" w:rsidTr="00785213">
        <w:trPr>
          <w:trHeight w:val="733"/>
        </w:trPr>
        <w:tc>
          <w:tcPr>
            <w:tcW w:w="1561" w:type="dxa"/>
            <w:tcBorders>
              <w:top w:val="double" w:sz="1" w:space="0" w:color="808080"/>
              <w:left w:val="double" w:sz="1" w:space="0" w:color="808080"/>
              <w:bottom w:val="double" w:sz="1" w:space="0" w:color="808080"/>
            </w:tcBorders>
            <w:shd w:val="clear" w:color="auto" w:fill="auto"/>
            <w:vAlign w:val="center"/>
          </w:tcPr>
          <w:p w14:paraId="2718FD16" w14:textId="77777777" w:rsidR="00785213" w:rsidRDefault="00785213" w:rsidP="00780D68">
            <w:pPr>
              <w:spacing w:line="360" w:lineRule="auto"/>
              <w:rPr>
                <w:color w:val="000000"/>
                <w:szCs w:val="15"/>
              </w:rPr>
            </w:pPr>
            <w:r>
              <w:rPr>
                <w:color w:val="000000"/>
                <w:sz w:val="22"/>
                <w:szCs w:val="15"/>
              </w:rPr>
              <w:t>Method</w:t>
            </w:r>
          </w:p>
        </w:tc>
        <w:tc>
          <w:tcPr>
            <w:tcW w:w="1416" w:type="dxa"/>
            <w:tcBorders>
              <w:top w:val="double" w:sz="1" w:space="0" w:color="808080"/>
              <w:left w:val="double" w:sz="1" w:space="0" w:color="808080"/>
              <w:bottom w:val="double" w:sz="1" w:space="0" w:color="808080"/>
            </w:tcBorders>
            <w:shd w:val="clear" w:color="auto" w:fill="auto"/>
            <w:vAlign w:val="center"/>
          </w:tcPr>
          <w:p w14:paraId="04B20791" w14:textId="77777777" w:rsidR="00785213" w:rsidRDefault="00785213" w:rsidP="00780D68">
            <w:pPr>
              <w:spacing w:line="360"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14:paraId="3CD8FF99" w14:textId="77777777" w:rsidR="00785213" w:rsidRDefault="00785213" w:rsidP="00780D68">
            <w:pPr>
              <w:spacing w:line="360" w:lineRule="auto"/>
              <w:rPr>
                <w:color w:val="000000"/>
                <w:szCs w:val="15"/>
              </w:rPr>
            </w:pPr>
            <w:proofErr w:type="spellStart"/>
            <w:r>
              <w:rPr>
                <w:color w:val="000000"/>
                <w:sz w:val="22"/>
                <w:szCs w:val="15"/>
              </w:rPr>
              <w:t>getDetails</w:t>
            </w:r>
            <w:proofErr w:type="spellEnd"/>
            <w:r>
              <w:rPr>
                <w:color w:val="000000"/>
                <w:sz w:val="22"/>
                <w:szCs w:val="15"/>
              </w:rPr>
              <w:t xml:space="preserve">, </w:t>
            </w:r>
            <w:proofErr w:type="spellStart"/>
            <w:r>
              <w:rPr>
                <w:color w:val="000000"/>
                <w:sz w:val="22"/>
                <w:szCs w:val="15"/>
              </w:rPr>
              <w:t>updateStore</w:t>
            </w:r>
            <w:proofErr w:type="spellEnd"/>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BD253B7" w14:textId="77777777" w:rsidR="00785213" w:rsidRDefault="00785213" w:rsidP="00780D68">
            <w:pPr>
              <w:spacing w:line="360" w:lineRule="auto"/>
            </w:pPr>
            <w:r>
              <w:rPr>
                <w:color w:val="000000"/>
                <w:sz w:val="22"/>
                <w:szCs w:val="15"/>
              </w:rPr>
              <w:t xml:space="preserve">Methods should use </w:t>
            </w:r>
            <w:r>
              <w:rPr>
                <w:rStyle w:val="Strong"/>
                <w:color w:val="000000"/>
                <w:sz w:val="22"/>
                <w:szCs w:val="15"/>
              </w:rPr>
              <w:t>verbs</w:t>
            </w:r>
            <w:r>
              <w:rPr>
                <w:color w:val="000000"/>
                <w:sz w:val="22"/>
                <w:szCs w:val="15"/>
              </w:rPr>
              <w:t xml:space="preserve"> or verb phrases.</w:t>
            </w:r>
          </w:p>
        </w:tc>
      </w:tr>
      <w:tr w:rsidR="00785213" w14:paraId="6050E590" w14:textId="77777777" w:rsidTr="00785213">
        <w:trPr>
          <w:trHeight w:val="1481"/>
        </w:trPr>
        <w:tc>
          <w:tcPr>
            <w:tcW w:w="1561" w:type="dxa"/>
            <w:tcBorders>
              <w:top w:val="double" w:sz="1" w:space="0" w:color="808080"/>
              <w:left w:val="double" w:sz="1" w:space="0" w:color="808080"/>
              <w:bottom w:val="double" w:sz="1" w:space="0" w:color="808080"/>
            </w:tcBorders>
            <w:shd w:val="clear" w:color="auto" w:fill="auto"/>
            <w:vAlign w:val="center"/>
          </w:tcPr>
          <w:p w14:paraId="53D882E0" w14:textId="77777777" w:rsidR="00785213" w:rsidRDefault="00785213" w:rsidP="00780D68">
            <w:pPr>
              <w:spacing w:line="360" w:lineRule="auto"/>
              <w:rPr>
                <w:color w:val="000000"/>
                <w:szCs w:val="15"/>
              </w:rPr>
            </w:pPr>
            <w:r>
              <w:rPr>
                <w:color w:val="000000"/>
                <w:sz w:val="22"/>
                <w:szCs w:val="15"/>
              </w:rPr>
              <w:t>Parameter</w:t>
            </w:r>
          </w:p>
        </w:tc>
        <w:tc>
          <w:tcPr>
            <w:tcW w:w="1416" w:type="dxa"/>
            <w:tcBorders>
              <w:top w:val="double" w:sz="1" w:space="0" w:color="808080"/>
              <w:left w:val="double" w:sz="1" w:space="0" w:color="808080"/>
              <w:bottom w:val="double" w:sz="1" w:space="0" w:color="808080"/>
            </w:tcBorders>
            <w:shd w:val="clear" w:color="auto" w:fill="auto"/>
            <w:vAlign w:val="center"/>
          </w:tcPr>
          <w:p w14:paraId="3421A238" w14:textId="77777777" w:rsidR="00785213" w:rsidRDefault="00785213" w:rsidP="00780D68">
            <w:pPr>
              <w:spacing w:line="360"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14:paraId="095905D4" w14:textId="77777777" w:rsidR="00785213" w:rsidRDefault="00785213" w:rsidP="00780D68">
            <w:pPr>
              <w:spacing w:line="360" w:lineRule="auto"/>
              <w:rPr>
                <w:color w:val="000000"/>
                <w:szCs w:val="15"/>
              </w:rPr>
            </w:pPr>
            <w:proofErr w:type="spellStart"/>
            <w:r>
              <w:rPr>
                <w:color w:val="000000"/>
                <w:sz w:val="22"/>
                <w:szCs w:val="15"/>
              </w:rPr>
              <w:t>personName</w:t>
            </w:r>
            <w:proofErr w:type="spellEnd"/>
            <w:r>
              <w:rPr>
                <w:color w:val="000000"/>
                <w:sz w:val="22"/>
                <w:szCs w:val="15"/>
              </w:rPr>
              <w:t xml:space="preserve">, </w:t>
            </w:r>
            <w:proofErr w:type="spellStart"/>
            <w:r>
              <w:rPr>
                <w:color w:val="000000"/>
                <w:sz w:val="22"/>
                <w:szCs w:val="15"/>
              </w:rPr>
              <w:t>bankCode</w:t>
            </w:r>
            <w:proofErr w:type="spellEnd"/>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741546F" w14:textId="77777777" w:rsidR="00785213" w:rsidRDefault="00785213" w:rsidP="00780D68">
            <w:pPr>
              <w:spacing w:line="360" w:lineRule="auto"/>
            </w:pPr>
            <w:r>
              <w:rPr>
                <w:color w:val="000000"/>
                <w:sz w:val="22"/>
                <w:szCs w:val="15"/>
              </w:rPr>
              <w:t> </w:t>
            </w:r>
            <w:r>
              <w:rPr>
                <w:sz w:val="22"/>
              </w:rPr>
              <w:t>Use descriptive parameter names. Parameter names should be descriptive enough that the name of the parameter and its type can be used to determine its meaning in most scenarios.</w:t>
            </w:r>
          </w:p>
        </w:tc>
      </w:tr>
      <w:tr w:rsidR="00785213" w14:paraId="65352C19" w14:textId="77777777" w:rsidTr="00785213">
        <w:trPr>
          <w:trHeight w:val="716"/>
        </w:trPr>
        <w:tc>
          <w:tcPr>
            <w:tcW w:w="1561" w:type="dxa"/>
            <w:tcBorders>
              <w:top w:val="double" w:sz="1" w:space="0" w:color="808080"/>
              <w:left w:val="double" w:sz="1" w:space="0" w:color="808080"/>
              <w:bottom w:val="double" w:sz="1" w:space="0" w:color="808080"/>
            </w:tcBorders>
            <w:shd w:val="clear" w:color="auto" w:fill="auto"/>
            <w:vAlign w:val="center"/>
          </w:tcPr>
          <w:p w14:paraId="1A83AAD8" w14:textId="77777777" w:rsidR="00785213" w:rsidRDefault="00785213" w:rsidP="00780D68">
            <w:pPr>
              <w:spacing w:line="360" w:lineRule="auto"/>
              <w:rPr>
                <w:color w:val="000000"/>
                <w:szCs w:val="15"/>
              </w:rPr>
            </w:pPr>
            <w:r>
              <w:rPr>
                <w:color w:val="000000"/>
                <w:sz w:val="22"/>
                <w:szCs w:val="15"/>
              </w:rPr>
              <w:t>Interface</w:t>
            </w:r>
          </w:p>
        </w:tc>
        <w:tc>
          <w:tcPr>
            <w:tcW w:w="1416" w:type="dxa"/>
            <w:tcBorders>
              <w:top w:val="double" w:sz="1" w:space="0" w:color="808080"/>
              <w:left w:val="double" w:sz="1" w:space="0" w:color="808080"/>
              <w:bottom w:val="double" w:sz="1" w:space="0" w:color="808080"/>
            </w:tcBorders>
            <w:shd w:val="clear" w:color="auto" w:fill="auto"/>
            <w:vAlign w:val="center"/>
          </w:tcPr>
          <w:p w14:paraId="483DD8AA" w14:textId="77777777" w:rsidR="00785213" w:rsidRDefault="00785213" w:rsidP="00780D68">
            <w:pPr>
              <w:spacing w:line="360" w:lineRule="auto"/>
              <w:rPr>
                <w:color w:val="000000"/>
                <w:szCs w:val="15"/>
              </w:rPr>
            </w:pPr>
            <w:r>
              <w:rPr>
                <w:color w:val="000000"/>
                <w:sz w:val="22"/>
                <w:szCs w:val="15"/>
              </w:rPr>
              <w:t>Pascal with "I" prefix</w:t>
            </w:r>
          </w:p>
        </w:tc>
        <w:tc>
          <w:tcPr>
            <w:tcW w:w="1769" w:type="dxa"/>
            <w:tcBorders>
              <w:top w:val="double" w:sz="1" w:space="0" w:color="808080"/>
              <w:left w:val="double" w:sz="1" w:space="0" w:color="808080"/>
              <w:bottom w:val="double" w:sz="1" w:space="0" w:color="808080"/>
            </w:tcBorders>
            <w:shd w:val="clear" w:color="auto" w:fill="auto"/>
            <w:vAlign w:val="center"/>
          </w:tcPr>
          <w:p w14:paraId="07ADD471" w14:textId="77777777" w:rsidR="00785213" w:rsidRDefault="00785213" w:rsidP="00780D68">
            <w:pPr>
              <w:spacing w:line="360" w:lineRule="auto"/>
              <w:rPr>
                <w:color w:val="000000"/>
                <w:szCs w:val="15"/>
              </w:rPr>
            </w:pPr>
            <w:r>
              <w:rPr>
                <w:color w:val="000000"/>
                <w:sz w:val="22"/>
                <w:szCs w:val="15"/>
              </w:rPr>
              <w:t>Disposable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2BBAEFF" w14:textId="77777777" w:rsidR="00785213" w:rsidRDefault="00785213" w:rsidP="00780D68">
            <w:pPr>
              <w:spacing w:line="360" w:lineRule="auto"/>
            </w:pPr>
            <w:r>
              <w:rPr>
                <w:color w:val="000000"/>
                <w:sz w:val="22"/>
                <w:szCs w:val="15"/>
              </w:rPr>
              <w:t>Do not use the ‘_’ sign</w:t>
            </w:r>
          </w:p>
        </w:tc>
      </w:tr>
      <w:tr w:rsidR="00785213" w14:paraId="03BFCCE3" w14:textId="77777777" w:rsidTr="00785213">
        <w:trPr>
          <w:trHeight w:val="716"/>
        </w:trPr>
        <w:tc>
          <w:tcPr>
            <w:tcW w:w="1561" w:type="dxa"/>
            <w:tcBorders>
              <w:top w:val="double" w:sz="1" w:space="0" w:color="808080"/>
              <w:left w:val="double" w:sz="1" w:space="0" w:color="808080"/>
              <w:bottom w:val="double" w:sz="1" w:space="0" w:color="808080"/>
            </w:tcBorders>
            <w:shd w:val="clear" w:color="auto" w:fill="auto"/>
            <w:vAlign w:val="center"/>
          </w:tcPr>
          <w:p w14:paraId="43E9B584" w14:textId="77777777" w:rsidR="00785213" w:rsidRDefault="00785213" w:rsidP="00780D68">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Property</w:t>
            </w:r>
          </w:p>
        </w:tc>
        <w:tc>
          <w:tcPr>
            <w:tcW w:w="1416" w:type="dxa"/>
            <w:tcBorders>
              <w:top w:val="double" w:sz="1" w:space="0" w:color="808080"/>
              <w:left w:val="double" w:sz="1" w:space="0" w:color="808080"/>
              <w:bottom w:val="double" w:sz="1" w:space="0" w:color="808080"/>
            </w:tcBorders>
            <w:shd w:val="clear" w:color="auto" w:fill="auto"/>
            <w:vAlign w:val="center"/>
          </w:tcPr>
          <w:p w14:paraId="77E55B25" w14:textId="77777777" w:rsidR="00785213" w:rsidRDefault="00785213" w:rsidP="00780D68">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14:paraId="34E6A49C" w14:textId="77777777" w:rsidR="00785213" w:rsidRDefault="00785213" w:rsidP="00780D68">
            <w:pPr>
              <w:pStyle w:val="NormalWeb"/>
              <w:spacing w:before="0" w:after="0" w:line="360" w:lineRule="auto"/>
              <w:rPr>
                <w:color w:val="000000"/>
                <w:szCs w:val="15"/>
              </w:rPr>
            </w:pPr>
            <w:proofErr w:type="spellStart"/>
            <w:r>
              <w:rPr>
                <w:rFonts w:ascii="Times New Roman" w:hAnsi="Times New Roman" w:cs="Times New Roman"/>
                <w:color w:val="000000"/>
                <w:sz w:val="22"/>
                <w:szCs w:val="15"/>
              </w:rPr>
              <w:t>ForeColor</w:t>
            </w:r>
            <w:proofErr w:type="spellEnd"/>
            <w:r>
              <w:rPr>
                <w:rFonts w:ascii="Times New Roman" w:hAnsi="Times New Roman" w:cs="Times New Roman"/>
                <w:color w:val="000000"/>
                <w:sz w:val="22"/>
                <w:szCs w:val="15"/>
              </w:rPr>
              <w:t xml:space="preserve">, </w:t>
            </w:r>
            <w:proofErr w:type="spellStart"/>
            <w:r>
              <w:rPr>
                <w:rFonts w:ascii="Times New Roman" w:hAnsi="Times New Roman" w:cs="Times New Roman"/>
                <w:color w:val="000000"/>
                <w:sz w:val="22"/>
                <w:szCs w:val="15"/>
              </w:rPr>
              <w:t>BackColor</w:t>
            </w:r>
            <w:proofErr w:type="spellEnd"/>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F45CC6B" w14:textId="77777777" w:rsidR="00785213" w:rsidRDefault="00785213" w:rsidP="00780D68">
            <w:pPr>
              <w:spacing w:line="360" w:lineRule="auto"/>
            </w:pPr>
            <w:r>
              <w:rPr>
                <w:color w:val="000000"/>
                <w:sz w:val="22"/>
                <w:szCs w:val="15"/>
              </w:rPr>
              <w:t>Use a noun or noun phrase to name properties</w:t>
            </w:r>
            <w:r>
              <w:rPr>
                <w:sz w:val="22"/>
              </w:rPr>
              <w:t>.</w:t>
            </w:r>
          </w:p>
        </w:tc>
      </w:tr>
      <w:tr w:rsidR="00785213" w14:paraId="04EEFF39" w14:textId="77777777" w:rsidTr="00785213">
        <w:trPr>
          <w:trHeight w:val="1765"/>
        </w:trPr>
        <w:tc>
          <w:tcPr>
            <w:tcW w:w="1561" w:type="dxa"/>
            <w:tcBorders>
              <w:top w:val="double" w:sz="1" w:space="0" w:color="808080"/>
              <w:left w:val="double" w:sz="1" w:space="0" w:color="808080"/>
              <w:bottom w:val="double" w:sz="1" w:space="0" w:color="808080"/>
            </w:tcBorders>
            <w:shd w:val="clear" w:color="auto" w:fill="auto"/>
            <w:vAlign w:val="center"/>
          </w:tcPr>
          <w:p w14:paraId="7023D3CA" w14:textId="77777777"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Associated private member variable</w:t>
            </w:r>
          </w:p>
          <w:p w14:paraId="2980D67C" w14:textId="77777777" w:rsidR="00785213" w:rsidRDefault="00785213" w:rsidP="00780D68">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416" w:type="dxa"/>
            <w:tcBorders>
              <w:top w:val="double" w:sz="1" w:space="0" w:color="808080"/>
              <w:left w:val="double" w:sz="1" w:space="0" w:color="808080"/>
              <w:bottom w:val="double" w:sz="1" w:space="0" w:color="808080"/>
            </w:tcBorders>
            <w:shd w:val="clear" w:color="auto" w:fill="auto"/>
            <w:vAlign w:val="center"/>
          </w:tcPr>
          <w:p w14:paraId="4EB10E51" w14:textId="77777777"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_camelCase</w:t>
            </w:r>
          </w:p>
          <w:p w14:paraId="797F06E6" w14:textId="77777777" w:rsidR="00785213" w:rsidRDefault="00785213" w:rsidP="00780D68">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769" w:type="dxa"/>
            <w:tcBorders>
              <w:top w:val="double" w:sz="1" w:space="0" w:color="808080"/>
              <w:left w:val="double" w:sz="1" w:space="0" w:color="808080"/>
              <w:bottom w:val="double" w:sz="1" w:space="0" w:color="808080"/>
            </w:tcBorders>
            <w:shd w:val="clear" w:color="auto" w:fill="auto"/>
            <w:vAlign w:val="center"/>
          </w:tcPr>
          <w:p w14:paraId="19389EB7" w14:textId="77777777"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w:t>
            </w:r>
            <w:proofErr w:type="spellStart"/>
            <w:r>
              <w:rPr>
                <w:rFonts w:ascii="Times New Roman" w:hAnsi="Times New Roman" w:cs="Times New Roman"/>
                <w:color w:val="000000"/>
                <w:sz w:val="22"/>
                <w:szCs w:val="15"/>
              </w:rPr>
              <w:t>foreColor</w:t>
            </w:r>
            <w:proofErr w:type="spellEnd"/>
            <w:r>
              <w:rPr>
                <w:rFonts w:ascii="Times New Roman" w:hAnsi="Times New Roman" w:cs="Times New Roman"/>
                <w:color w:val="000000"/>
                <w:sz w:val="22"/>
                <w:szCs w:val="15"/>
              </w:rPr>
              <w:t>, _</w:t>
            </w:r>
            <w:proofErr w:type="spellStart"/>
            <w:r>
              <w:rPr>
                <w:rFonts w:ascii="Times New Roman" w:hAnsi="Times New Roman" w:cs="Times New Roman"/>
                <w:color w:val="000000"/>
                <w:sz w:val="22"/>
                <w:szCs w:val="15"/>
              </w:rPr>
              <w:t>backColor</w:t>
            </w:r>
            <w:proofErr w:type="spellEnd"/>
          </w:p>
          <w:p w14:paraId="2C2DA162" w14:textId="77777777" w:rsidR="00785213" w:rsidRDefault="00785213" w:rsidP="00780D68">
            <w:pPr>
              <w:pStyle w:val="NormalWeb"/>
              <w:spacing w:after="0" w:line="360" w:lineRule="auto"/>
              <w:rPr>
                <w:color w:val="000000"/>
                <w:szCs w:val="15"/>
              </w:rPr>
            </w:pPr>
            <w:r>
              <w:rPr>
                <w:rFonts w:ascii="Times New Roman" w:hAnsi="Times New Roman" w:cs="Times New Roman"/>
                <w:color w:val="000000"/>
                <w:sz w:val="22"/>
                <w:szCs w:val="15"/>
              </w:rPr>
              <w:t> </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D94EA57" w14:textId="77777777" w:rsidR="00785213" w:rsidRDefault="00785213" w:rsidP="00780D68">
            <w:pPr>
              <w:spacing w:line="360" w:lineRule="auto"/>
            </w:pPr>
            <w:r>
              <w:rPr>
                <w:color w:val="000000"/>
                <w:sz w:val="22"/>
                <w:szCs w:val="15"/>
              </w:rPr>
              <w:t>Use underscore camel casing for the private member variables</w:t>
            </w:r>
          </w:p>
        </w:tc>
      </w:tr>
      <w:tr w:rsidR="00785213" w14:paraId="148CD6BB" w14:textId="77777777" w:rsidTr="00785213">
        <w:trPr>
          <w:trHeight w:val="1081"/>
        </w:trPr>
        <w:tc>
          <w:tcPr>
            <w:tcW w:w="1561" w:type="dxa"/>
            <w:tcBorders>
              <w:top w:val="double" w:sz="1" w:space="0" w:color="808080"/>
              <w:left w:val="double" w:sz="1" w:space="0" w:color="808080"/>
              <w:bottom w:val="double" w:sz="1" w:space="0" w:color="808080"/>
            </w:tcBorders>
            <w:shd w:val="clear" w:color="auto" w:fill="auto"/>
            <w:vAlign w:val="center"/>
          </w:tcPr>
          <w:p w14:paraId="5FC1EBAC" w14:textId="77777777" w:rsidR="00785213" w:rsidRDefault="00785213" w:rsidP="00780D68">
            <w:pPr>
              <w:spacing w:line="360" w:lineRule="auto"/>
              <w:rPr>
                <w:color w:val="000000"/>
                <w:szCs w:val="15"/>
              </w:rPr>
            </w:pPr>
            <w:r>
              <w:rPr>
                <w:color w:val="000000"/>
                <w:sz w:val="22"/>
                <w:szCs w:val="15"/>
              </w:rPr>
              <w:t>Exception Class</w:t>
            </w:r>
          </w:p>
        </w:tc>
        <w:tc>
          <w:tcPr>
            <w:tcW w:w="1416" w:type="dxa"/>
            <w:tcBorders>
              <w:top w:val="double" w:sz="1" w:space="0" w:color="808080"/>
              <w:left w:val="double" w:sz="1" w:space="0" w:color="808080"/>
              <w:bottom w:val="double" w:sz="1" w:space="0" w:color="808080"/>
            </w:tcBorders>
            <w:shd w:val="clear" w:color="auto" w:fill="auto"/>
            <w:vAlign w:val="center"/>
          </w:tcPr>
          <w:p w14:paraId="2D7B07A4" w14:textId="77777777" w:rsidR="00785213" w:rsidRDefault="00785213" w:rsidP="00780D68">
            <w:pPr>
              <w:spacing w:line="360" w:lineRule="auto"/>
              <w:rPr>
                <w:color w:val="000000"/>
                <w:szCs w:val="15"/>
              </w:rPr>
            </w:pPr>
            <w:r>
              <w:rPr>
                <w:color w:val="000000"/>
                <w:sz w:val="22"/>
                <w:szCs w:val="15"/>
              </w:rPr>
              <w:t>Pascal with "Exception" suffix</w:t>
            </w:r>
          </w:p>
        </w:tc>
        <w:tc>
          <w:tcPr>
            <w:tcW w:w="1769" w:type="dxa"/>
            <w:tcBorders>
              <w:top w:val="double" w:sz="1" w:space="0" w:color="808080"/>
              <w:left w:val="double" w:sz="1" w:space="0" w:color="808080"/>
              <w:bottom w:val="double" w:sz="1" w:space="0" w:color="808080"/>
            </w:tcBorders>
            <w:shd w:val="clear" w:color="auto" w:fill="auto"/>
            <w:vAlign w:val="center"/>
          </w:tcPr>
          <w:p w14:paraId="63E0F678" w14:textId="77777777" w:rsidR="00785213" w:rsidRDefault="00785213" w:rsidP="00780D68">
            <w:pPr>
              <w:spacing w:line="360" w:lineRule="auto"/>
              <w:rPr>
                <w:color w:val="000000"/>
                <w:szCs w:val="15"/>
              </w:rPr>
            </w:pPr>
            <w:proofErr w:type="spellStart"/>
            <w:r>
              <w:rPr>
                <w:color w:val="000000"/>
                <w:sz w:val="22"/>
                <w:szCs w:val="15"/>
              </w:rPr>
              <w:t>WebException</w:t>
            </w:r>
            <w:proofErr w:type="spellEnd"/>
            <w:r>
              <w:rPr>
                <w:color w:val="000000"/>
                <w:sz w:val="22"/>
                <w:szCs w:val="15"/>
              </w:rPr>
              <w:t>,</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85C35E8" w14:textId="77777777" w:rsidR="00785213" w:rsidRDefault="00785213" w:rsidP="00780D68">
            <w:pPr>
              <w:spacing w:line="360" w:lineRule="auto"/>
            </w:pPr>
            <w:r>
              <w:rPr>
                <w:color w:val="000000"/>
                <w:sz w:val="22"/>
                <w:szCs w:val="15"/>
              </w:rPr>
              <w:t> </w:t>
            </w:r>
          </w:p>
        </w:tc>
      </w:tr>
    </w:tbl>
    <w:p w14:paraId="7A16886A" w14:textId="77777777" w:rsidR="00785213" w:rsidRPr="00AC377A" w:rsidRDefault="00785213" w:rsidP="00785213">
      <w:pPr>
        <w:pStyle w:val="Heading3"/>
        <w:spacing w:line="360" w:lineRule="auto"/>
        <w:ind w:left="-270" w:firstLine="0"/>
        <w:rPr>
          <w:szCs w:val="17"/>
        </w:rPr>
      </w:pPr>
    </w:p>
    <w:p w14:paraId="4D7C4B75" w14:textId="77777777" w:rsidR="00785213" w:rsidRDefault="00785213" w:rsidP="00785213">
      <w:pPr>
        <w:pStyle w:val="Heading3"/>
        <w:spacing w:line="360" w:lineRule="auto"/>
        <w:ind w:left="-270" w:firstLine="0"/>
        <w:rPr>
          <w:szCs w:val="17"/>
        </w:rPr>
      </w:pPr>
    </w:p>
    <w:p w14:paraId="3467B892" w14:textId="77777777" w:rsidR="00785213" w:rsidRPr="00785213" w:rsidRDefault="00785213" w:rsidP="00785213">
      <w:pPr>
        <w:pStyle w:val="Heading3"/>
        <w:spacing w:line="360" w:lineRule="auto"/>
        <w:ind w:left="-270" w:firstLine="0"/>
        <w:rPr>
          <w:szCs w:val="17"/>
        </w:rPr>
      </w:pPr>
    </w:p>
    <w:p w14:paraId="0A20968E" w14:textId="77777777" w:rsidR="00785213" w:rsidRPr="00AC377A" w:rsidRDefault="00785213" w:rsidP="00785213">
      <w:pPr>
        <w:pStyle w:val="Heading3"/>
        <w:spacing w:line="360" w:lineRule="auto"/>
        <w:ind w:left="-270" w:firstLine="0"/>
        <w:rPr>
          <w:szCs w:val="17"/>
        </w:rPr>
      </w:pPr>
      <w:r>
        <w:t>Comments</w:t>
      </w:r>
    </w:p>
    <w:p w14:paraId="1F3C6D13" w14:textId="77777777" w:rsidR="00785213" w:rsidRDefault="00785213" w:rsidP="00785213">
      <w:pPr>
        <w:numPr>
          <w:ilvl w:val="0"/>
          <w:numId w:val="2"/>
        </w:numPr>
        <w:spacing w:before="280" w:after="120" w:line="360" w:lineRule="auto"/>
        <w:ind w:left="480"/>
        <w:rPr>
          <w:sz w:val="22"/>
          <w:szCs w:val="17"/>
        </w:rPr>
      </w:pPr>
      <w:r>
        <w:rPr>
          <w:sz w:val="22"/>
          <w:szCs w:val="17"/>
        </w:rPr>
        <w:t xml:space="preserve">Comment each type, each non-public type member, and each region declaration. </w:t>
      </w:r>
    </w:p>
    <w:p w14:paraId="6C31412D" w14:textId="77777777" w:rsidR="00785213" w:rsidRDefault="00785213" w:rsidP="00785213">
      <w:pPr>
        <w:numPr>
          <w:ilvl w:val="0"/>
          <w:numId w:val="2"/>
        </w:numPr>
        <w:spacing w:after="120" w:line="360" w:lineRule="auto"/>
        <w:ind w:hanging="600"/>
        <w:rPr>
          <w:sz w:val="22"/>
          <w:szCs w:val="17"/>
        </w:rPr>
      </w:pPr>
      <w:r>
        <w:rPr>
          <w:sz w:val="22"/>
          <w:szCs w:val="17"/>
        </w:rPr>
        <w:t xml:space="preserve">Use end-line comments only on variable declaration lines. End-line comments are                                                            comments that follow code on a single line. </w:t>
      </w:r>
    </w:p>
    <w:p w14:paraId="389E3BEE" w14:textId="77777777" w:rsidR="00785213" w:rsidRDefault="00785213" w:rsidP="00785213">
      <w:pPr>
        <w:numPr>
          <w:ilvl w:val="0"/>
          <w:numId w:val="2"/>
        </w:numPr>
        <w:spacing w:after="120" w:line="360" w:lineRule="auto"/>
        <w:ind w:left="480"/>
        <w:rPr>
          <w:sz w:val="22"/>
          <w:szCs w:val="17"/>
        </w:rPr>
      </w:pPr>
      <w:r>
        <w:rPr>
          <w:sz w:val="22"/>
          <w:szCs w:val="17"/>
        </w:rPr>
        <w:t xml:space="preserve">Separate comments from comment delimiters (apostrophe) or // with one space. </w:t>
      </w:r>
    </w:p>
    <w:p w14:paraId="296DF88C" w14:textId="77777777" w:rsidR="00785213" w:rsidRDefault="00785213" w:rsidP="00785213">
      <w:pPr>
        <w:numPr>
          <w:ilvl w:val="0"/>
          <w:numId w:val="2"/>
        </w:numPr>
        <w:spacing w:after="120" w:line="360" w:lineRule="auto"/>
        <w:ind w:left="480"/>
        <w:rPr>
          <w:sz w:val="22"/>
          <w:szCs w:val="17"/>
        </w:rPr>
      </w:pPr>
      <w:r>
        <w:rPr>
          <w:sz w:val="22"/>
          <w:szCs w:val="17"/>
        </w:rPr>
        <w:t xml:space="preserve">Begin the comment text with an uppercase letter. </w:t>
      </w:r>
    </w:p>
    <w:p w14:paraId="7AE4D997" w14:textId="77777777" w:rsidR="00785213" w:rsidRDefault="00785213" w:rsidP="00785213">
      <w:pPr>
        <w:numPr>
          <w:ilvl w:val="0"/>
          <w:numId w:val="2"/>
        </w:numPr>
        <w:spacing w:after="120" w:line="360" w:lineRule="auto"/>
        <w:ind w:left="480"/>
        <w:rPr>
          <w:sz w:val="22"/>
          <w:szCs w:val="17"/>
        </w:rPr>
      </w:pPr>
      <w:r>
        <w:rPr>
          <w:sz w:val="22"/>
          <w:szCs w:val="17"/>
        </w:rPr>
        <w:t xml:space="preserve">End the comment with a period. </w:t>
      </w:r>
    </w:p>
    <w:p w14:paraId="387C61AE" w14:textId="77777777" w:rsidR="00785213" w:rsidRPr="007446A5" w:rsidRDefault="00785213" w:rsidP="00785213">
      <w:pPr>
        <w:numPr>
          <w:ilvl w:val="0"/>
          <w:numId w:val="2"/>
        </w:numPr>
        <w:spacing w:after="280" w:line="360" w:lineRule="auto"/>
        <w:ind w:left="480"/>
        <w:jc w:val="both"/>
        <w:rPr>
          <w:b/>
          <w:bCs/>
        </w:rPr>
      </w:pPr>
      <w:r w:rsidRPr="00A11E13">
        <w:rPr>
          <w:sz w:val="22"/>
          <w:szCs w:val="17"/>
        </w:rPr>
        <w:t xml:space="preserve">Explain the code; do not repeat it. </w:t>
      </w:r>
    </w:p>
    <w:p w14:paraId="16BC1260" w14:textId="77777777" w:rsidR="00785213" w:rsidRDefault="00785213" w:rsidP="00785213">
      <w:pPr>
        <w:jc w:val="both"/>
      </w:pPr>
    </w:p>
    <w:p w14:paraId="4819AF43" w14:textId="77777777" w:rsidR="00785213" w:rsidRDefault="00785213" w:rsidP="00785213">
      <w:pPr>
        <w:jc w:val="both"/>
        <w:rPr>
          <w:b/>
          <w:bCs/>
        </w:rPr>
      </w:pPr>
    </w:p>
    <w:p w14:paraId="1C6574A2" w14:textId="77777777" w:rsidR="00785213" w:rsidRDefault="00785213" w:rsidP="00785213">
      <w:pPr>
        <w:jc w:val="both"/>
        <w:rPr>
          <w:b/>
          <w:bCs/>
        </w:rPr>
      </w:pPr>
    </w:p>
    <w:p w14:paraId="7B3835C7" w14:textId="77777777" w:rsidR="00785213" w:rsidRDefault="00785213" w:rsidP="00785213">
      <w:pPr>
        <w:jc w:val="both"/>
        <w:rPr>
          <w:b/>
          <w:bCs/>
        </w:rPr>
      </w:pPr>
    </w:p>
    <w:p w14:paraId="367405B6" w14:textId="77777777" w:rsidR="00785213" w:rsidRDefault="00785213" w:rsidP="00785213">
      <w:pPr>
        <w:jc w:val="both"/>
        <w:rPr>
          <w:b/>
          <w:bCs/>
        </w:rPr>
      </w:pPr>
    </w:p>
    <w:p w14:paraId="1C0BD8AF" w14:textId="77777777" w:rsidR="00785213" w:rsidRDefault="00785213" w:rsidP="00785213">
      <w:pPr>
        <w:jc w:val="both"/>
        <w:rPr>
          <w:b/>
          <w:bCs/>
        </w:rPr>
      </w:pPr>
    </w:p>
    <w:p w14:paraId="0D846295" w14:textId="77777777" w:rsidR="00785213" w:rsidRDefault="00785213" w:rsidP="00785213">
      <w:pPr>
        <w:jc w:val="both"/>
        <w:rPr>
          <w:b/>
          <w:bCs/>
        </w:rPr>
      </w:pPr>
    </w:p>
    <w:p w14:paraId="2AC699AA" w14:textId="77777777" w:rsidR="00785213" w:rsidRDefault="00785213" w:rsidP="00785213">
      <w:pPr>
        <w:jc w:val="both"/>
        <w:rPr>
          <w:b/>
          <w:bCs/>
        </w:rPr>
      </w:pPr>
    </w:p>
    <w:p w14:paraId="2001D6B1" w14:textId="77777777" w:rsidR="00785213" w:rsidRDefault="00785213" w:rsidP="00785213">
      <w:pPr>
        <w:jc w:val="both"/>
        <w:rPr>
          <w:b/>
          <w:bCs/>
        </w:rPr>
      </w:pPr>
    </w:p>
    <w:p w14:paraId="0196062B" w14:textId="77777777" w:rsidR="00785213" w:rsidRDefault="00785213" w:rsidP="00785213">
      <w:pPr>
        <w:jc w:val="both"/>
        <w:rPr>
          <w:b/>
          <w:bCs/>
        </w:rPr>
      </w:pPr>
    </w:p>
    <w:p w14:paraId="73774622" w14:textId="77777777" w:rsidR="00785213" w:rsidRDefault="00785213" w:rsidP="00785213">
      <w:pPr>
        <w:jc w:val="both"/>
        <w:rPr>
          <w:b/>
          <w:bCs/>
        </w:rPr>
      </w:pPr>
    </w:p>
    <w:p w14:paraId="41CA6E21" w14:textId="77777777" w:rsidR="00785213" w:rsidRDefault="00785213" w:rsidP="00785213">
      <w:pPr>
        <w:jc w:val="both"/>
        <w:rPr>
          <w:b/>
          <w:bCs/>
        </w:rPr>
      </w:pPr>
    </w:p>
    <w:p w14:paraId="0DEFBD09" w14:textId="77777777" w:rsidR="00785213" w:rsidRDefault="00785213" w:rsidP="00785213">
      <w:pPr>
        <w:jc w:val="both"/>
        <w:rPr>
          <w:b/>
          <w:bCs/>
        </w:rPr>
      </w:pPr>
    </w:p>
    <w:p w14:paraId="4133BBF7" w14:textId="77777777" w:rsidR="00785213" w:rsidRDefault="00785213" w:rsidP="00785213">
      <w:pPr>
        <w:jc w:val="both"/>
        <w:rPr>
          <w:b/>
          <w:bCs/>
        </w:rPr>
      </w:pPr>
    </w:p>
    <w:p w14:paraId="78BEC752" w14:textId="77777777" w:rsidR="00785213" w:rsidRDefault="00785213" w:rsidP="00785213">
      <w:pPr>
        <w:jc w:val="both"/>
        <w:rPr>
          <w:b/>
          <w:bCs/>
        </w:rPr>
      </w:pPr>
    </w:p>
    <w:p w14:paraId="49F197C3" w14:textId="77777777" w:rsidR="00785213" w:rsidRDefault="00785213" w:rsidP="00785213">
      <w:pPr>
        <w:jc w:val="both"/>
        <w:rPr>
          <w:b/>
          <w:bCs/>
        </w:rPr>
      </w:pPr>
    </w:p>
    <w:p w14:paraId="54580129" w14:textId="77777777" w:rsidR="00785213" w:rsidRDefault="00785213" w:rsidP="00785213">
      <w:pPr>
        <w:jc w:val="both"/>
        <w:rPr>
          <w:b/>
          <w:bCs/>
        </w:rPr>
      </w:pPr>
    </w:p>
    <w:p w14:paraId="4F315C42" w14:textId="77777777" w:rsidR="00785213" w:rsidRDefault="00785213" w:rsidP="00785213">
      <w:pPr>
        <w:jc w:val="both"/>
        <w:rPr>
          <w:b/>
          <w:bCs/>
        </w:rPr>
      </w:pPr>
    </w:p>
    <w:p w14:paraId="33AD2C11" w14:textId="77777777" w:rsidR="00785213" w:rsidRDefault="00785213" w:rsidP="00785213">
      <w:pPr>
        <w:jc w:val="both"/>
        <w:rPr>
          <w:b/>
          <w:bCs/>
        </w:rPr>
      </w:pPr>
    </w:p>
    <w:p w14:paraId="158044B9" w14:textId="77777777" w:rsidR="00785213" w:rsidRDefault="00785213" w:rsidP="00785213">
      <w:pPr>
        <w:jc w:val="both"/>
        <w:rPr>
          <w:b/>
          <w:bCs/>
        </w:rPr>
      </w:pPr>
    </w:p>
    <w:p w14:paraId="74D917B0" w14:textId="77777777" w:rsidR="00785213" w:rsidRDefault="00785213" w:rsidP="00785213">
      <w:pPr>
        <w:jc w:val="both"/>
        <w:rPr>
          <w:b/>
          <w:bCs/>
        </w:rPr>
      </w:pPr>
    </w:p>
    <w:p w14:paraId="476EBAC4" w14:textId="77777777" w:rsidR="00785213" w:rsidRDefault="00785213" w:rsidP="00785213">
      <w:pPr>
        <w:jc w:val="both"/>
        <w:rPr>
          <w:b/>
          <w:bCs/>
        </w:rPr>
      </w:pPr>
    </w:p>
    <w:p w14:paraId="7DFFC68B" w14:textId="77777777" w:rsidR="00785213" w:rsidRDefault="00785213" w:rsidP="00785213">
      <w:pPr>
        <w:jc w:val="both"/>
        <w:rPr>
          <w:b/>
          <w:bCs/>
        </w:rPr>
      </w:pPr>
    </w:p>
    <w:p w14:paraId="5870BE6D" w14:textId="77777777" w:rsidR="00785213" w:rsidRDefault="00785213" w:rsidP="00785213">
      <w:pPr>
        <w:jc w:val="both"/>
        <w:rPr>
          <w:b/>
          <w:bCs/>
        </w:rPr>
      </w:pPr>
    </w:p>
    <w:p w14:paraId="78464638" w14:textId="77777777" w:rsidR="00785213" w:rsidRDefault="00785213" w:rsidP="00785213">
      <w:pPr>
        <w:jc w:val="both"/>
        <w:rPr>
          <w:b/>
          <w:bCs/>
        </w:rPr>
      </w:pPr>
    </w:p>
    <w:p w14:paraId="3B00BE64" w14:textId="77777777" w:rsidR="00785213" w:rsidRDefault="00785213" w:rsidP="00785213">
      <w:pPr>
        <w:jc w:val="both"/>
        <w:rPr>
          <w:b/>
          <w:bCs/>
        </w:rPr>
      </w:pPr>
    </w:p>
    <w:p w14:paraId="2694D979" w14:textId="77777777" w:rsidR="00785213" w:rsidRDefault="00785213" w:rsidP="00785213">
      <w:pPr>
        <w:jc w:val="both"/>
        <w:rPr>
          <w:b/>
          <w:bCs/>
        </w:rPr>
      </w:pPr>
    </w:p>
    <w:p w14:paraId="3767B3F3" w14:textId="77777777" w:rsidR="00785213" w:rsidRDefault="00785213" w:rsidP="00785213">
      <w:pPr>
        <w:rPr>
          <w:b/>
          <w:bCs/>
          <w:sz w:val="28"/>
        </w:rPr>
      </w:pPr>
    </w:p>
    <w:p w14:paraId="206F4593" w14:textId="77777777" w:rsidR="00785213" w:rsidRDefault="00785213" w:rsidP="00785213">
      <w:r>
        <w:rPr>
          <w:b/>
          <w:bCs/>
          <w:sz w:val="28"/>
        </w:rPr>
        <w:t>5. TEST REPORT</w:t>
      </w:r>
    </w:p>
    <w:p w14:paraId="67CCD923" w14:textId="77777777" w:rsidR="00785213" w:rsidRDefault="00F71C11" w:rsidP="00785213">
      <w:pPr>
        <w:jc w:val="both"/>
        <w:rPr>
          <w:b/>
          <w:bCs/>
          <w:sz w:val="20"/>
          <w:lang w:val="en-IN"/>
        </w:rPr>
      </w:pPr>
      <w:r>
        <w:rPr>
          <w:noProof/>
          <w:lang w:val="en-IN" w:eastAsia="en-IN"/>
        </w:rPr>
        <w:pict w14:anchorId="5A20D3D2">
          <v:line id="Straight Connector 22" o:spid="_x0000_s1029"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7By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5j7ByowIAAIgFAAAOAAAAAAAAAAAAAAAAAC4CAABkcnMv&#10;ZTJvRG9jLnhtbFBLAQItABQABgAIAAAAIQCV/2qE2AAAAAQBAAAPAAAAAAAAAAAAAAAAAP0EAABk&#10;cnMvZG93bnJldi54bWxQSwUGAAAAAAQABADzAAAAAgYAAAAA&#10;" strokeweight="1.59mm">
            <v:stroke joinstyle="miter" endcap="square"/>
          </v:line>
        </w:pict>
      </w:r>
    </w:p>
    <w:p w14:paraId="38B31185" w14:textId="77777777" w:rsidR="00785213" w:rsidRDefault="00785213" w:rsidP="00785213">
      <w:pPr>
        <w:jc w:val="both"/>
        <w:rPr>
          <w:b/>
          <w:bCs/>
        </w:rPr>
      </w:pPr>
      <w:r>
        <w:rPr>
          <w:b/>
          <w:bCs/>
        </w:rPr>
        <w:t>Another group called Linux did the testing and the report of the testing is given hereunder.</w:t>
      </w:r>
    </w:p>
    <w:p w14:paraId="48B3F42E" w14:textId="77777777" w:rsidR="00785213" w:rsidRPr="00705F5B" w:rsidRDefault="00785213" w:rsidP="00785213">
      <w:pPr>
        <w:rPr>
          <w:b/>
          <w:bCs/>
        </w:rPr>
      </w:pPr>
      <w:r>
        <w:rPr>
          <w:b/>
          <w:bCs/>
        </w:rPr>
        <w:t>GENERAL TESTING:</w:t>
      </w:r>
    </w:p>
    <w:tbl>
      <w:tblPr>
        <w:tblW w:w="8647" w:type="dxa"/>
        <w:tblLayout w:type="fixed"/>
        <w:tblCellMar>
          <w:top w:w="15" w:type="dxa"/>
          <w:left w:w="15" w:type="dxa"/>
          <w:right w:w="15" w:type="dxa"/>
        </w:tblCellMar>
        <w:tblLook w:val="0000" w:firstRow="0" w:lastRow="0" w:firstColumn="0" w:lastColumn="0" w:noHBand="0" w:noVBand="0"/>
      </w:tblPr>
      <w:tblGrid>
        <w:gridCol w:w="571"/>
        <w:gridCol w:w="1414"/>
        <w:gridCol w:w="2335"/>
        <w:gridCol w:w="2275"/>
        <w:gridCol w:w="2052"/>
      </w:tblGrid>
      <w:tr w:rsidR="00785213" w14:paraId="7A50B724" w14:textId="77777777" w:rsidTr="00780D68">
        <w:trPr>
          <w:trHeight w:val="679"/>
        </w:trPr>
        <w:tc>
          <w:tcPr>
            <w:tcW w:w="571" w:type="dxa"/>
            <w:tcBorders>
              <w:top w:val="single" w:sz="4" w:space="0" w:color="000000"/>
              <w:left w:val="single" w:sz="4" w:space="0" w:color="000000"/>
              <w:bottom w:val="single" w:sz="4" w:space="0" w:color="000000"/>
            </w:tcBorders>
            <w:shd w:val="clear" w:color="auto" w:fill="auto"/>
            <w:vAlign w:val="bottom"/>
          </w:tcPr>
          <w:p w14:paraId="3AAB72E3" w14:textId="77777777" w:rsidR="00785213" w:rsidRDefault="00785213" w:rsidP="00780D68">
            <w:pPr>
              <w:jc w:val="center"/>
              <w:rPr>
                <w:rFonts w:ascii="Verdana" w:hAnsi="Verdana" w:cs="Arial"/>
                <w:b/>
                <w:bCs/>
                <w:sz w:val="20"/>
                <w:szCs w:val="20"/>
              </w:rPr>
            </w:pPr>
            <w:r>
              <w:rPr>
                <w:rFonts w:ascii="Verdana" w:hAnsi="Verdana" w:cs="Arial"/>
                <w:b/>
                <w:bCs/>
                <w:sz w:val="20"/>
                <w:szCs w:val="20"/>
              </w:rPr>
              <w:t>SR-NO</w:t>
            </w:r>
          </w:p>
        </w:tc>
        <w:tc>
          <w:tcPr>
            <w:tcW w:w="1414" w:type="dxa"/>
            <w:tcBorders>
              <w:top w:val="single" w:sz="4" w:space="0" w:color="000000"/>
              <w:left w:val="single" w:sz="4" w:space="0" w:color="000000"/>
              <w:bottom w:val="single" w:sz="4" w:space="0" w:color="000000"/>
            </w:tcBorders>
            <w:shd w:val="clear" w:color="auto" w:fill="auto"/>
            <w:vAlign w:val="bottom"/>
          </w:tcPr>
          <w:p w14:paraId="5E6330B3" w14:textId="77777777" w:rsidR="00785213" w:rsidRDefault="00785213" w:rsidP="00780D68">
            <w:pPr>
              <w:jc w:val="center"/>
              <w:rPr>
                <w:rFonts w:ascii="Verdana" w:hAnsi="Verdana" w:cs="Arial"/>
                <w:b/>
                <w:bCs/>
                <w:sz w:val="20"/>
                <w:szCs w:val="20"/>
              </w:rPr>
            </w:pPr>
            <w:r>
              <w:rPr>
                <w:rFonts w:ascii="Verdana" w:hAnsi="Verdana" w:cs="Arial"/>
                <w:b/>
                <w:bCs/>
                <w:sz w:val="20"/>
                <w:szCs w:val="20"/>
              </w:rPr>
              <w:t>TEST CASE</w:t>
            </w:r>
          </w:p>
        </w:tc>
        <w:tc>
          <w:tcPr>
            <w:tcW w:w="2335" w:type="dxa"/>
            <w:tcBorders>
              <w:top w:val="single" w:sz="4" w:space="0" w:color="000000"/>
              <w:left w:val="single" w:sz="4" w:space="0" w:color="000000"/>
              <w:bottom w:val="single" w:sz="4" w:space="0" w:color="000000"/>
            </w:tcBorders>
            <w:shd w:val="clear" w:color="auto" w:fill="auto"/>
            <w:vAlign w:val="bottom"/>
          </w:tcPr>
          <w:p w14:paraId="1E5032BF" w14:textId="77777777" w:rsidR="00785213" w:rsidRDefault="00785213" w:rsidP="00780D68">
            <w:pPr>
              <w:jc w:val="center"/>
              <w:rPr>
                <w:rFonts w:ascii="Verdana" w:hAnsi="Verdana" w:cs="Arial"/>
                <w:b/>
                <w:bCs/>
                <w:sz w:val="20"/>
                <w:szCs w:val="20"/>
              </w:rPr>
            </w:pPr>
            <w:r>
              <w:rPr>
                <w:rFonts w:ascii="Verdana" w:hAnsi="Verdana" w:cs="Arial"/>
                <w:b/>
                <w:bCs/>
                <w:sz w:val="20"/>
                <w:szCs w:val="20"/>
              </w:rPr>
              <w:t>EXPECTED RESULT</w:t>
            </w:r>
          </w:p>
        </w:tc>
        <w:tc>
          <w:tcPr>
            <w:tcW w:w="2275" w:type="dxa"/>
            <w:tcBorders>
              <w:top w:val="single" w:sz="4" w:space="0" w:color="000000"/>
              <w:left w:val="single" w:sz="4" w:space="0" w:color="000000"/>
              <w:bottom w:val="single" w:sz="4" w:space="0" w:color="000000"/>
            </w:tcBorders>
            <w:shd w:val="clear" w:color="auto" w:fill="auto"/>
            <w:vAlign w:val="bottom"/>
          </w:tcPr>
          <w:p w14:paraId="05B79C90" w14:textId="77777777" w:rsidR="00785213" w:rsidRDefault="00785213" w:rsidP="00780D68">
            <w:pPr>
              <w:jc w:val="center"/>
              <w:rPr>
                <w:rFonts w:ascii="Verdana" w:hAnsi="Verdana" w:cs="Arial"/>
                <w:b/>
                <w:bCs/>
                <w:sz w:val="20"/>
                <w:szCs w:val="20"/>
              </w:rPr>
            </w:pPr>
            <w:r>
              <w:rPr>
                <w:rFonts w:ascii="Verdana" w:hAnsi="Verdana" w:cs="Arial"/>
                <w:b/>
                <w:bCs/>
                <w:sz w:val="20"/>
                <w:szCs w:val="20"/>
              </w:rPr>
              <w:t>ACTUAL RESULT</w:t>
            </w:r>
          </w:p>
        </w:tc>
        <w:tc>
          <w:tcPr>
            <w:tcW w:w="2052" w:type="dxa"/>
            <w:tcBorders>
              <w:top w:val="single" w:sz="4" w:space="0" w:color="000000"/>
              <w:left w:val="single" w:sz="4" w:space="0" w:color="000000"/>
              <w:bottom w:val="single" w:sz="4" w:space="0" w:color="000000"/>
            </w:tcBorders>
            <w:shd w:val="clear" w:color="auto" w:fill="auto"/>
            <w:vAlign w:val="bottom"/>
          </w:tcPr>
          <w:p w14:paraId="6FFDE540" w14:textId="77777777" w:rsidR="00785213" w:rsidRDefault="00F71C11" w:rsidP="00780D68">
            <w:pPr>
              <w:jc w:val="center"/>
              <w:rPr>
                <w:rFonts w:ascii="Verdana" w:hAnsi="Verdana" w:cs="Arial"/>
                <w:b/>
                <w:bCs/>
                <w:sz w:val="20"/>
                <w:szCs w:val="20"/>
              </w:rPr>
            </w:pPr>
            <w:r>
              <w:rPr>
                <w:rFonts w:ascii="Verdana" w:hAnsi="Verdana" w:cs="Arial"/>
                <w:b/>
                <w:bCs/>
                <w:noProof/>
                <w:sz w:val="20"/>
                <w:szCs w:val="20"/>
                <w:lang w:val="en-IN" w:eastAsia="en-IN"/>
              </w:rPr>
              <w:pict w14:anchorId="386B0D49">
                <v:shapetype id="_x0000_t32" coordsize="21600,21600" o:spt="32" o:oned="t" path="m,l21600,21600e" filled="f">
                  <v:path arrowok="t" fillok="f" o:connecttype="none"/>
                  <o:lock v:ext="edit" shapetype="t"/>
                </v:shapetype>
                <v:shape id="_x0000_s1033" type="#_x0000_t32" style="position:absolute;left:0;text-align:left;margin-left:101.25pt;margin-top:-.4pt;width:1.65pt;height:492.25pt;z-index:251665408;mso-position-horizontal-relative:text;mso-position-vertical-relative:text" o:connectortype="straight"/>
              </w:pict>
            </w:r>
            <w:r w:rsidR="00785213">
              <w:rPr>
                <w:rFonts w:ascii="Verdana" w:hAnsi="Verdana" w:cs="Arial"/>
                <w:b/>
                <w:bCs/>
                <w:sz w:val="20"/>
                <w:szCs w:val="20"/>
              </w:rPr>
              <w:t>ERROR MESSAGE</w:t>
            </w:r>
          </w:p>
        </w:tc>
      </w:tr>
      <w:tr w:rsidR="00785213" w14:paraId="4BC04F43" w14:textId="77777777" w:rsidTr="00780D68">
        <w:trPr>
          <w:trHeight w:val="403"/>
        </w:trPr>
        <w:tc>
          <w:tcPr>
            <w:tcW w:w="571" w:type="dxa"/>
            <w:tcBorders>
              <w:left w:val="single" w:sz="4" w:space="0" w:color="000000"/>
              <w:bottom w:val="single" w:sz="4" w:space="0" w:color="000000"/>
            </w:tcBorders>
            <w:shd w:val="clear" w:color="auto" w:fill="auto"/>
            <w:vAlign w:val="bottom"/>
          </w:tcPr>
          <w:p w14:paraId="058ED9B1" w14:textId="77777777" w:rsidR="00785213" w:rsidRDefault="00785213" w:rsidP="00780D68">
            <w:pPr>
              <w:jc w:val="center"/>
              <w:rPr>
                <w:rFonts w:ascii="Verdana" w:hAnsi="Verdana" w:cs="Arial"/>
                <w:sz w:val="20"/>
                <w:szCs w:val="20"/>
              </w:rPr>
            </w:pPr>
            <w:r>
              <w:rPr>
                <w:rFonts w:ascii="Verdana" w:hAnsi="Verdana" w:cs="Arial"/>
                <w:sz w:val="20"/>
                <w:szCs w:val="20"/>
              </w:rPr>
              <w:t>1</w:t>
            </w:r>
          </w:p>
        </w:tc>
        <w:tc>
          <w:tcPr>
            <w:tcW w:w="1414" w:type="dxa"/>
            <w:tcBorders>
              <w:left w:val="single" w:sz="4" w:space="0" w:color="000000"/>
              <w:bottom w:val="single" w:sz="4" w:space="0" w:color="000000"/>
            </w:tcBorders>
            <w:shd w:val="clear" w:color="auto" w:fill="auto"/>
            <w:vAlign w:val="bottom"/>
          </w:tcPr>
          <w:p w14:paraId="54420748" w14:textId="77777777" w:rsidR="00785213" w:rsidRDefault="00785213" w:rsidP="00780D68">
            <w:pPr>
              <w:rPr>
                <w:rFonts w:ascii="Verdana" w:hAnsi="Verdana" w:cs="Arial"/>
                <w:sz w:val="20"/>
                <w:szCs w:val="20"/>
              </w:rPr>
            </w:pPr>
            <w:r>
              <w:rPr>
                <w:rFonts w:ascii="Verdana" w:hAnsi="Verdana" w:cs="Arial"/>
                <w:sz w:val="20"/>
                <w:szCs w:val="20"/>
              </w:rPr>
              <w:t>Register Page</w:t>
            </w:r>
          </w:p>
        </w:tc>
        <w:tc>
          <w:tcPr>
            <w:tcW w:w="2335" w:type="dxa"/>
            <w:tcBorders>
              <w:left w:val="single" w:sz="4" w:space="0" w:color="000000"/>
              <w:bottom w:val="single" w:sz="4" w:space="0" w:color="000000"/>
            </w:tcBorders>
            <w:shd w:val="clear" w:color="auto" w:fill="auto"/>
            <w:vAlign w:val="bottom"/>
          </w:tcPr>
          <w:p w14:paraId="041E46E7" w14:textId="77777777" w:rsidR="00785213" w:rsidRDefault="00785213" w:rsidP="00780D68">
            <w:pPr>
              <w:rPr>
                <w:rFonts w:ascii="Verdana" w:hAnsi="Verdana" w:cs="Arial"/>
                <w:sz w:val="20"/>
                <w:szCs w:val="20"/>
              </w:rPr>
            </w:pPr>
            <w:r>
              <w:rPr>
                <w:rFonts w:ascii="Verdana" w:hAnsi="Verdana" w:cs="Arial"/>
                <w:sz w:val="20"/>
                <w:szCs w:val="20"/>
              </w:rPr>
              <w:t>Redirected to Next page</w:t>
            </w:r>
          </w:p>
        </w:tc>
        <w:tc>
          <w:tcPr>
            <w:tcW w:w="2275" w:type="dxa"/>
            <w:tcBorders>
              <w:left w:val="single" w:sz="4" w:space="0" w:color="000000"/>
              <w:bottom w:val="single" w:sz="4" w:space="0" w:color="000000"/>
            </w:tcBorders>
            <w:shd w:val="clear" w:color="auto" w:fill="auto"/>
            <w:vAlign w:val="bottom"/>
          </w:tcPr>
          <w:p w14:paraId="1892B50E" w14:textId="77777777"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4F38A936" w14:textId="77777777"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14:paraId="56DB7AD8" w14:textId="77777777" w:rsidTr="00780D68">
        <w:trPr>
          <w:trHeight w:val="360"/>
        </w:trPr>
        <w:tc>
          <w:tcPr>
            <w:tcW w:w="571" w:type="dxa"/>
            <w:tcBorders>
              <w:left w:val="single" w:sz="4" w:space="0" w:color="000000"/>
              <w:bottom w:val="single" w:sz="4" w:space="0" w:color="000000"/>
            </w:tcBorders>
            <w:shd w:val="clear" w:color="auto" w:fill="auto"/>
            <w:vAlign w:val="bottom"/>
          </w:tcPr>
          <w:p w14:paraId="2BADA498" w14:textId="77777777" w:rsidR="00785213" w:rsidRDefault="00785213" w:rsidP="00780D68">
            <w:pPr>
              <w:jc w:val="center"/>
              <w:rPr>
                <w:rFonts w:ascii="Verdana" w:hAnsi="Verdana" w:cs="Arial"/>
                <w:sz w:val="20"/>
                <w:szCs w:val="20"/>
              </w:rPr>
            </w:pPr>
            <w:r>
              <w:rPr>
                <w:rFonts w:ascii="Verdana" w:hAnsi="Verdana" w:cs="Arial"/>
                <w:sz w:val="20"/>
                <w:szCs w:val="20"/>
              </w:rPr>
              <w:t>2</w:t>
            </w:r>
          </w:p>
        </w:tc>
        <w:tc>
          <w:tcPr>
            <w:tcW w:w="1414" w:type="dxa"/>
            <w:tcBorders>
              <w:left w:val="single" w:sz="4" w:space="0" w:color="000000"/>
              <w:bottom w:val="single" w:sz="4" w:space="0" w:color="000000"/>
            </w:tcBorders>
            <w:shd w:val="clear" w:color="auto" w:fill="auto"/>
            <w:vAlign w:val="bottom"/>
          </w:tcPr>
          <w:p w14:paraId="3F901A3C" w14:textId="77777777" w:rsidR="00785213" w:rsidRDefault="00785213" w:rsidP="00780D68">
            <w:pPr>
              <w:rPr>
                <w:rFonts w:ascii="Verdana" w:hAnsi="Verdana" w:cs="Arial"/>
                <w:sz w:val="20"/>
                <w:szCs w:val="20"/>
              </w:rPr>
            </w:pPr>
            <w:r>
              <w:rPr>
                <w:rFonts w:ascii="Verdana" w:hAnsi="Verdana" w:cs="Arial"/>
                <w:sz w:val="20"/>
                <w:szCs w:val="20"/>
              </w:rPr>
              <w:t>Login Page</w:t>
            </w:r>
          </w:p>
        </w:tc>
        <w:tc>
          <w:tcPr>
            <w:tcW w:w="2335" w:type="dxa"/>
            <w:tcBorders>
              <w:left w:val="single" w:sz="4" w:space="0" w:color="000000"/>
              <w:bottom w:val="single" w:sz="4" w:space="0" w:color="000000"/>
            </w:tcBorders>
            <w:shd w:val="clear" w:color="auto" w:fill="auto"/>
            <w:vAlign w:val="bottom"/>
          </w:tcPr>
          <w:p w14:paraId="164B406C" w14:textId="77777777" w:rsidR="00785213" w:rsidRDefault="00785213" w:rsidP="00780D68">
            <w:pPr>
              <w:rPr>
                <w:rFonts w:ascii="Verdana" w:hAnsi="Verdana" w:cs="Arial"/>
                <w:sz w:val="20"/>
                <w:szCs w:val="20"/>
              </w:rPr>
            </w:pPr>
            <w:r>
              <w:rPr>
                <w:rFonts w:ascii="Verdana" w:hAnsi="Verdana" w:cs="Arial"/>
                <w:sz w:val="20"/>
                <w:szCs w:val="20"/>
              </w:rPr>
              <w:t>Pop-up will come</w:t>
            </w:r>
          </w:p>
        </w:tc>
        <w:tc>
          <w:tcPr>
            <w:tcW w:w="2275" w:type="dxa"/>
            <w:tcBorders>
              <w:left w:val="single" w:sz="4" w:space="0" w:color="000000"/>
              <w:bottom w:val="single" w:sz="4" w:space="0" w:color="000000"/>
            </w:tcBorders>
            <w:shd w:val="clear" w:color="auto" w:fill="auto"/>
            <w:vAlign w:val="bottom"/>
          </w:tcPr>
          <w:p w14:paraId="5FF333CB" w14:textId="77777777"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1016D44E" w14:textId="77777777" w:rsidR="00785213" w:rsidRDefault="00785213" w:rsidP="00780D68">
            <w:pPr>
              <w:jc w:val="center"/>
              <w:rPr>
                <w:rFonts w:ascii="Verdana" w:hAnsi="Verdana" w:cs="Arial"/>
                <w:sz w:val="20"/>
                <w:szCs w:val="20"/>
              </w:rPr>
            </w:pPr>
            <w:r>
              <w:rPr>
                <w:rFonts w:ascii="Verdana" w:hAnsi="Verdana" w:cs="Arial"/>
                <w:sz w:val="20"/>
                <w:szCs w:val="20"/>
              </w:rPr>
              <w:t>Please enter username and password again .</w:t>
            </w:r>
          </w:p>
        </w:tc>
      </w:tr>
      <w:tr w:rsidR="00785213" w14:paraId="15CCA693" w14:textId="77777777" w:rsidTr="00780D68">
        <w:trPr>
          <w:trHeight w:val="360"/>
        </w:trPr>
        <w:tc>
          <w:tcPr>
            <w:tcW w:w="571" w:type="dxa"/>
            <w:tcBorders>
              <w:left w:val="single" w:sz="4" w:space="0" w:color="000000"/>
              <w:bottom w:val="single" w:sz="4" w:space="0" w:color="000000"/>
            </w:tcBorders>
            <w:shd w:val="clear" w:color="auto" w:fill="auto"/>
            <w:vAlign w:val="bottom"/>
          </w:tcPr>
          <w:p w14:paraId="3D048763" w14:textId="77777777" w:rsidR="00785213" w:rsidRDefault="00785213" w:rsidP="00780D68">
            <w:pPr>
              <w:jc w:val="center"/>
              <w:rPr>
                <w:rFonts w:ascii="Verdana" w:hAnsi="Verdana" w:cs="Arial"/>
                <w:sz w:val="20"/>
                <w:szCs w:val="20"/>
              </w:rPr>
            </w:pPr>
            <w:r>
              <w:rPr>
                <w:rFonts w:ascii="Verdana" w:hAnsi="Verdana" w:cs="Arial"/>
                <w:sz w:val="20"/>
                <w:szCs w:val="20"/>
              </w:rPr>
              <w:t>3</w:t>
            </w:r>
          </w:p>
        </w:tc>
        <w:tc>
          <w:tcPr>
            <w:tcW w:w="1414" w:type="dxa"/>
            <w:tcBorders>
              <w:left w:val="single" w:sz="4" w:space="0" w:color="000000"/>
              <w:bottom w:val="single" w:sz="4" w:space="0" w:color="000000"/>
            </w:tcBorders>
            <w:shd w:val="clear" w:color="auto" w:fill="auto"/>
            <w:vAlign w:val="bottom"/>
          </w:tcPr>
          <w:p w14:paraId="71CAAF69" w14:textId="77777777" w:rsidR="00785213" w:rsidRDefault="00785213" w:rsidP="00780D68">
            <w:pPr>
              <w:rPr>
                <w:rFonts w:ascii="Verdana" w:hAnsi="Verdana" w:cs="Arial"/>
                <w:sz w:val="20"/>
                <w:szCs w:val="20"/>
              </w:rPr>
            </w:pPr>
            <w:r>
              <w:rPr>
                <w:rFonts w:ascii="Verdana" w:hAnsi="Verdana" w:cs="Arial"/>
                <w:sz w:val="20"/>
                <w:szCs w:val="20"/>
              </w:rPr>
              <w:t>Reset login</w:t>
            </w:r>
          </w:p>
        </w:tc>
        <w:tc>
          <w:tcPr>
            <w:tcW w:w="2335" w:type="dxa"/>
            <w:tcBorders>
              <w:left w:val="single" w:sz="4" w:space="0" w:color="000000"/>
              <w:bottom w:val="single" w:sz="4" w:space="0" w:color="000000"/>
            </w:tcBorders>
            <w:shd w:val="clear" w:color="auto" w:fill="auto"/>
            <w:vAlign w:val="bottom"/>
          </w:tcPr>
          <w:p w14:paraId="07B8562B" w14:textId="77777777" w:rsidR="00785213" w:rsidRDefault="00785213" w:rsidP="00780D68">
            <w:pPr>
              <w:rPr>
                <w:rFonts w:ascii="Verdana" w:hAnsi="Verdana" w:cs="Arial"/>
                <w:sz w:val="20"/>
                <w:szCs w:val="20"/>
              </w:rPr>
            </w:pPr>
            <w:r>
              <w:rPr>
                <w:rFonts w:ascii="Verdana" w:hAnsi="Verdana" w:cs="Arial"/>
                <w:sz w:val="20"/>
                <w:szCs w:val="20"/>
              </w:rPr>
              <w:t xml:space="preserve">Only users password will be </w:t>
            </w:r>
            <w:proofErr w:type="spellStart"/>
            <w:r>
              <w:rPr>
                <w:rFonts w:ascii="Verdana" w:hAnsi="Verdana" w:cs="Arial"/>
                <w:sz w:val="20"/>
                <w:szCs w:val="20"/>
              </w:rPr>
              <w:t>reseted</w:t>
            </w:r>
            <w:proofErr w:type="spellEnd"/>
          </w:p>
        </w:tc>
        <w:tc>
          <w:tcPr>
            <w:tcW w:w="2275" w:type="dxa"/>
            <w:tcBorders>
              <w:left w:val="single" w:sz="4" w:space="0" w:color="000000"/>
              <w:bottom w:val="single" w:sz="4" w:space="0" w:color="000000"/>
            </w:tcBorders>
            <w:shd w:val="clear" w:color="auto" w:fill="auto"/>
            <w:vAlign w:val="bottom"/>
          </w:tcPr>
          <w:p w14:paraId="45CE6F63" w14:textId="77777777"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1B93F28C" w14:textId="77777777"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14:paraId="0EA865FF" w14:textId="77777777" w:rsidTr="00780D68">
        <w:trPr>
          <w:trHeight w:val="360"/>
        </w:trPr>
        <w:tc>
          <w:tcPr>
            <w:tcW w:w="571" w:type="dxa"/>
            <w:tcBorders>
              <w:left w:val="single" w:sz="4" w:space="0" w:color="000000"/>
              <w:bottom w:val="single" w:sz="4" w:space="0" w:color="000000"/>
            </w:tcBorders>
            <w:shd w:val="clear" w:color="auto" w:fill="auto"/>
            <w:vAlign w:val="bottom"/>
          </w:tcPr>
          <w:p w14:paraId="671F1457" w14:textId="77777777" w:rsidR="00785213" w:rsidRDefault="00785213" w:rsidP="00780D68">
            <w:pPr>
              <w:jc w:val="center"/>
              <w:rPr>
                <w:rFonts w:ascii="Verdana" w:hAnsi="Verdana" w:cs="Arial"/>
                <w:sz w:val="20"/>
                <w:szCs w:val="20"/>
              </w:rPr>
            </w:pPr>
            <w:r>
              <w:rPr>
                <w:rFonts w:ascii="Verdana" w:hAnsi="Verdana" w:cs="Arial"/>
                <w:sz w:val="20"/>
                <w:szCs w:val="20"/>
              </w:rPr>
              <w:t>4</w:t>
            </w:r>
          </w:p>
        </w:tc>
        <w:tc>
          <w:tcPr>
            <w:tcW w:w="1414" w:type="dxa"/>
            <w:tcBorders>
              <w:left w:val="single" w:sz="4" w:space="0" w:color="000000"/>
              <w:bottom w:val="single" w:sz="4" w:space="0" w:color="000000"/>
            </w:tcBorders>
            <w:shd w:val="clear" w:color="auto" w:fill="auto"/>
            <w:vAlign w:val="bottom"/>
          </w:tcPr>
          <w:p w14:paraId="2E5C3DA0" w14:textId="77777777" w:rsidR="00785213" w:rsidRDefault="00785213" w:rsidP="00780D68">
            <w:pPr>
              <w:rPr>
                <w:rFonts w:ascii="Verdana" w:hAnsi="Verdana" w:cs="Arial"/>
                <w:sz w:val="20"/>
                <w:szCs w:val="20"/>
              </w:rPr>
            </w:pPr>
            <w:r>
              <w:rPr>
                <w:rFonts w:ascii="Verdana" w:hAnsi="Verdana" w:cs="Arial"/>
                <w:sz w:val="20"/>
                <w:szCs w:val="20"/>
              </w:rPr>
              <w:t>Quick search flight</w:t>
            </w:r>
          </w:p>
        </w:tc>
        <w:tc>
          <w:tcPr>
            <w:tcW w:w="2335" w:type="dxa"/>
            <w:tcBorders>
              <w:left w:val="single" w:sz="4" w:space="0" w:color="000000"/>
              <w:bottom w:val="single" w:sz="4" w:space="0" w:color="000000"/>
            </w:tcBorders>
            <w:shd w:val="clear" w:color="auto" w:fill="auto"/>
            <w:vAlign w:val="bottom"/>
          </w:tcPr>
          <w:p w14:paraId="23B4EBCF" w14:textId="77777777" w:rsidR="00785213" w:rsidRDefault="00785213" w:rsidP="00780D68">
            <w:pPr>
              <w:rPr>
                <w:rFonts w:ascii="Verdana" w:hAnsi="Verdana" w:cs="Arial"/>
                <w:sz w:val="20"/>
                <w:szCs w:val="20"/>
              </w:rPr>
            </w:pPr>
            <w:r>
              <w:rPr>
                <w:rFonts w:ascii="Verdana" w:hAnsi="Verdana" w:cs="Arial"/>
                <w:sz w:val="20"/>
                <w:szCs w:val="20"/>
              </w:rPr>
              <w:t>Gives all flight details</w:t>
            </w:r>
          </w:p>
        </w:tc>
        <w:tc>
          <w:tcPr>
            <w:tcW w:w="2275" w:type="dxa"/>
            <w:tcBorders>
              <w:left w:val="single" w:sz="4" w:space="0" w:color="000000"/>
              <w:bottom w:val="single" w:sz="4" w:space="0" w:color="000000"/>
            </w:tcBorders>
            <w:shd w:val="clear" w:color="auto" w:fill="auto"/>
            <w:vAlign w:val="bottom"/>
          </w:tcPr>
          <w:p w14:paraId="6EC71F04" w14:textId="77777777"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67FDCCD8" w14:textId="77777777" w:rsidR="00785213" w:rsidRDefault="00785213" w:rsidP="00780D68">
            <w:pPr>
              <w:rPr>
                <w:rFonts w:ascii="Verdana" w:hAnsi="Verdana" w:cs="Arial"/>
                <w:sz w:val="20"/>
                <w:szCs w:val="20"/>
              </w:rPr>
            </w:pPr>
            <w:r>
              <w:rPr>
                <w:rFonts w:ascii="Verdana" w:hAnsi="Verdana" w:cs="Arial"/>
                <w:sz w:val="20"/>
                <w:szCs w:val="20"/>
              </w:rPr>
              <w:t xml:space="preserve">        Nothing</w:t>
            </w:r>
          </w:p>
        </w:tc>
      </w:tr>
      <w:tr w:rsidR="00785213" w14:paraId="1A3BE89E" w14:textId="77777777" w:rsidTr="00780D68">
        <w:trPr>
          <w:trHeight w:val="360"/>
        </w:trPr>
        <w:tc>
          <w:tcPr>
            <w:tcW w:w="571" w:type="dxa"/>
            <w:tcBorders>
              <w:left w:val="single" w:sz="4" w:space="0" w:color="000000"/>
              <w:bottom w:val="single" w:sz="4" w:space="0" w:color="000000"/>
            </w:tcBorders>
            <w:shd w:val="clear" w:color="auto" w:fill="auto"/>
            <w:vAlign w:val="bottom"/>
          </w:tcPr>
          <w:p w14:paraId="6D5D8DD9" w14:textId="77777777" w:rsidR="00785213" w:rsidRDefault="00785213" w:rsidP="00780D68">
            <w:pPr>
              <w:jc w:val="center"/>
              <w:rPr>
                <w:rFonts w:ascii="Verdana" w:hAnsi="Verdana" w:cs="Arial"/>
                <w:sz w:val="20"/>
                <w:szCs w:val="20"/>
              </w:rPr>
            </w:pPr>
            <w:r>
              <w:rPr>
                <w:rFonts w:ascii="Verdana" w:hAnsi="Verdana" w:cs="Arial"/>
                <w:sz w:val="20"/>
                <w:szCs w:val="20"/>
              </w:rPr>
              <w:t>5</w:t>
            </w:r>
          </w:p>
        </w:tc>
        <w:tc>
          <w:tcPr>
            <w:tcW w:w="1414" w:type="dxa"/>
            <w:tcBorders>
              <w:left w:val="single" w:sz="4" w:space="0" w:color="000000"/>
              <w:bottom w:val="single" w:sz="4" w:space="0" w:color="000000"/>
            </w:tcBorders>
            <w:shd w:val="clear" w:color="auto" w:fill="auto"/>
            <w:vAlign w:val="bottom"/>
          </w:tcPr>
          <w:p w14:paraId="3917B019" w14:textId="77777777" w:rsidR="00785213" w:rsidRDefault="00785213" w:rsidP="00780D68">
            <w:pPr>
              <w:rPr>
                <w:rFonts w:ascii="Verdana" w:hAnsi="Verdana" w:cs="Arial"/>
                <w:sz w:val="20"/>
                <w:szCs w:val="20"/>
              </w:rPr>
            </w:pPr>
            <w:r>
              <w:rPr>
                <w:rFonts w:ascii="Verdana" w:hAnsi="Verdana" w:cs="Arial"/>
                <w:sz w:val="20"/>
                <w:szCs w:val="20"/>
              </w:rPr>
              <w:t>Booking Ticket</w:t>
            </w:r>
          </w:p>
        </w:tc>
        <w:tc>
          <w:tcPr>
            <w:tcW w:w="2335" w:type="dxa"/>
            <w:tcBorders>
              <w:left w:val="single" w:sz="4" w:space="0" w:color="000000"/>
              <w:bottom w:val="single" w:sz="4" w:space="0" w:color="000000"/>
            </w:tcBorders>
            <w:shd w:val="clear" w:color="auto" w:fill="auto"/>
            <w:vAlign w:val="bottom"/>
          </w:tcPr>
          <w:p w14:paraId="5CCB8912" w14:textId="77777777" w:rsidR="00785213" w:rsidRDefault="00785213" w:rsidP="00780D68">
            <w:pPr>
              <w:rPr>
                <w:rFonts w:ascii="Verdana" w:hAnsi="Verdana" w:cs="Arial"/>
                <w:sz w:val="20"/>
                <w:szCs w:val="20"/>
              </w:rPr>
            </w:pPr>
            <w:r>
              <w:rPr>
                <w:rFonts w:ascii="Verdana" w:hAnsi="Verdana" w:cs="Arial"/>
                <w:sz w:val="20"/>
                <w:szCs w:val="20"/>
              </w:rPr>
              <w:t xml:space="preserve">All the fields should be filled for submission </w:t>
            </w:r>
          </w:p>
        </w:tc>
        <w:tc>
          <w:tcPr>
            <w:tcW w:w="2275" w:type="dxa"/>
            <w:tcBorders>
              <w:left w:val="single" w:sz="4" w:space="0" w:color="000000"/>
              <w:bottom w:val="single" w:sz="4" w:space="0" w:color="000000"/>
            </w:tcBorders>
            <w:shd w:val="clear" w:color="auto" w:fill="auto"/>
            <w:vAlign w:val="bottom"/>
          </w:tcPr>
          <w:p w14:paraId="07565727"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165A1DF4" w14:textId="77777777"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14:paraId="3DA7E8DD" w14:textId="77777777" w:rsidTr="00780D68">
        <w:trPr>
          <w:trHeight w:val="360"/>
        </w:trPr>
        <w:tc>
          <w:tcPr>
            <w:tcW w:w="571" w:type="dxa"/>
            <w:tcBorders>
              <w:left w:val="single" w:sz="4" w:space="0" w:color="000000"/>
              <w:bottom w:val="single" w:sz="4" w:space="0" w:color="000000"/>
            </w:tcBorders>
            <w:shd w:val="clear" w:color="auto" w:fill="auto"/>
            <w:vAlign w:val="bottom"/>
          </w:tcPr>
          <w:p w14:paraId="0757BA1D" w14:textId="77777777" w:rsidR="00785213" w:rsidRDefault="00785213" w:rsidP="00780D68">
            <w:pPr>
              <w:jc w:val="center"/>
              <w:rPr>
                <w:rFonts w:ascii="Verdana" w:hAnsi="Verdana" w:cs="Arial"/>
                <w:sz w:val="20"/>
                <w:szCs w:val="20"/>
              </w:rPr>
            </w:pPr>
            <w:r>
              <w:rPr>
                <w:rFonts w:ascii="Verdana" w:hAnsi="Verdana" w:cs="Arial"/>
                <w:sz w:val="20"/>
                <w:szCs w:val="20"/>
              </w:rPr>
              <w:t>6</w:t>
            </w:r>
          </w:p>
        </w:tc>
        <w:tc>
          <w:tcPr>
            <w:tcW w:w="1414" w:type="dxa"/>
            <w:tcBorders>
              <w:left w:val="single" w:sz="4" w:space="0" w:color="000000"/>
              <w:bottom w:val="single" w:sz="4" w:space="0" w:color="000000"/>
            </w:tcBorders>
            <w:shd w:val="clear" w:color="auto" w:fill="auto"/>
            <w:vAlign w:val="bottom"/>
          </w:tcPr>
          <w:p w14:paraId="4B8B8D4D" w14:textId="77777777" w:rsidR="00785213" w:rsidRDefault="00785213" w:rsidP="00780D68">
            <w:pPr>
              <w:rPr>
                <w:rFonts w:ascii="Verdana" w:hAnsi="Verdana" w:cs="Arial"/>
                <w:sz w:val="20"/>
                <w:szCs w:val="20"/>
              </w:rPr>
            </w:pPr>
            <w:r>
              <w:rPr>
                <w:rFonts w:ascii="Verdana" w:hAnsi="Verdana" w:cs="Arial"/>
                <w:sz w:val="20"/>
                <w:szCs w:val="20"/>
              </w:rPr>
              <w:t>Checking login or not</w:t>
            </w:r>
          </w:p>
        </w:tc>
        <w:tc>
          <w:tcPr>
            <w:tcW w:w="2335" w:type="dxa"/>
            <w:tcBorders>
              <w:left w:val="single" w:sz="4" w:space="0" w:color="000000"/>
              <w:bottom w:val="single" w:sz="4" w:space="0" w:color="000000"/>
            </w:tcBorders>
            <w:shd w:val="clear" w:color="auto" w:fill="auto"/>
            <w:vAlign w:val="bottom"/>
          </w:tcPr>
          <w:p w14:paraId="43B8A79A" w14:textId="77777777" w:rsidR="00785213" w:rsidRDefault="00785213" w:rsidP="00780D68">
            <w:pPr>
              <w:rPr>
                <w:rFonts w:ascii="Verdana" w:hAnsi="Verdana" w:cs="Arial"/>
                <w:sz w:val="20"/>
                <w:szCs w:val="20"/>
              </w:rPr>
            </w:pPr>
            <w:r>
              <w:rPr>
                <w:rFonts w:ascii="Verdana" w:hAnsi="Verdana" w:cs="Arial"/>
                <w:sz w:val="20"/>
                <w:szCs w:val="20"/>
              </w:rPr>
              <w:t>User is logged in or not</w:t>
            </w:r>
          </w:p>
        </w:tc>
        <w:tc>
          <w:tcPr>
            <w:tcW w:w="2275" w:type="dxa"/>
            <w:tcBorders>
              <w:left w:val="single" w:sz="4" w:space="0" w:color="000000"/>
              <w:bottom w:val="single" w:sz="4" w:space="0" w:color="000000"/>
            </w:tcBorders>
            <w:shd w:val="clear" w:color="auto" w:fill="auto"/>
            <w:vAlign w:val="bottom"/>
          </w:tcPr>
          <w:p w14:paraId="1E02969D" w14:textId="77777777"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14:paraId="6458CC71" w14:textId="77777777" w:rsidR="00785213" w:rsidRDefault="00785213" w:rsidP="00780D68">
            <w:pPr>
              <w:rPr>
                <w:rFonts w:ascii="Verdana" w:hAnsi="Verdana" w:cs="Arial"/>
                <w:sz w:val="20"/>
                <w:szCs w:val="20"/>
              </w:rPr>
            </w:pPr>
            <w:r>
              <w:rPr>
                <w:rFonts w:ascii="Verdana" w:hAnsi="Verdana" w:cs="Arial"/>
                <w:sz w:val="20"/>
                <w:szCs w:val="20"/>
              </w:rPr>
              <w:t xml:space="preserve">         Nothing</w:t>
            </w:r>
          </w:p>
        </w:tc>
      </w:tr>
      <w:tr w:rsidR="00785213" w14:paraId="378A0B1B" w14:textId="77777777" w:rsidTr="00780D68">
        <w:trPr>
          <w:trHeight w:val="360"/>
        </w:trPr>
        <w:tc>
          <w:tcPr>
            <w:tcW w:w="571" w:type="dxa"/>
            <w:tcBorders>
              <w:left w:val="single" w:sz="4" w:space="0" w:color="000000"/>
              <w:bottom w:val="single" w:sz="4" w:space="0" w:color="000000"/>
            </w:tcBorders>
            <w:shd w:val="clear" w:color="auto" w:fill="auto"/>
            <w:vAlign w:val="bottom"/>
          </w:tcPr>
          <w:p w14:paraId="6D9D29A5" w14:textId="77777777" w:rsidR="00785213" w:rsidRDefault="00785213" w:rsidP="00780D68">
            <w:pPr>
              <w:jc w:val="center"/>
              <w:rPr>
                <w:rFonts w:ascii="Verdana" w:hAnsi="Verdana" w:cs="Arial"/>
                <w:sz w:val="20"/>
                <w:szCs w:val="20"/>
              </w:rPr>
            </w:pPr>
            <w:r>
              <w:rPr>
                <w:rFonts w:ascii="Verdana" w:hAnsi="Verdana" w:cs="Arial"/>
                <w:sz w:val="20"/>
                <w:szCs w:val="20"/>
              </w:rPr>
              <w:t>7</w:t>
            </w:r>
          </w:p>
        </w:tc>
        <w:tc>
          <w:tcPr>
            <w:tcW w:w="1414" w:type="dxa"/>
            <w:tcBorders>
              <w:left w:val="single" w:sz="4" w:space="0" w:color="000000"/>
              <w:bottom w:val="single" w:sz="4" w:space="0" w:color="000000"/>
            </w:tcBorders>
            <w:shd w:val="clear" w:color="auto" w:fill="auto"/>
            <w:vAlign w:val="bottom"/>
          </w:tcPr>
          <w:p w14:paraId="41538418" w14:textId="77777777" w:rsidR="00785213" w:rsidRDefault="00785213" w:rsidP="00780D68">
            <w:pPr>
              <w:rPr>
                <w:rFonts w:ascii="Verdana" w:hAnsi="Verdana" w:cs="Arial"/>
                <w:sz w:val="20"/>
                <w:szCs w:val="20"/>
              </w:rPr>
            </w:pPr>
            <w:r>
              <w:rPr>
                <w:rFonts w:ascii="Verdana" w:hAnsi="Verdana" w:cs="Arial"/>
                <w:sz w:val="20"/>
                <w:szCs w:val="20"/>
              </w:rPr>
              <w:t>Add person details for tickets</w:t>
            </w:r>
          </w:p>
        </w:tc>
        <w:tc>
          <w:tcPr>
            <w:tcW w:w="2335" w:type="dxa"/>
            <w:tcBorders>
              <w:left w:val="single" w:sz="4" w:space="0" w:color="000000"/>
              <w:bottom w:val="single" w:sz="4" w:space="0" w:color="000000"/>
            </w:tcBorders>
            <w:shd w:val="clear" w:color="auto" w:fill="auto"/>
            <w:vAlign w:val="bottom"/>
          </w:tcPr>
          <w:p w14:paraId="3BFF6EF3" w14:textId="77777777" w:rsidR="00785213" w:rsidRDefault="00785213" w:rsidP="00780D68">
            <w:pPr>
              <w:rPr>
                <w:rFonts w:ascii="Verdana" w:hAnsi="Verdana" w:cs="Arial"/>
                <w:sz w:val="20"/>
                <w:szCs w:val="20"/>
              </w:rPr>
            </w:pPr>
            <w:r>
              <w:rPr>
                <w:rFonts w:ascii="Verdana" w:hAnsi="Verdana" w:cs="Arial"/>
                <w:sz w:val="20"/>
                <w:szCs w:val="20"/>
              </w:rPr>
              <w:t xml:space="preserve">Add </w:t>
            </w:r>
            <w:proofErr w:type="spellStart"/>
            <w:r>
              <w:rPr>
                <w:rFonts w:ascii="Verdana" w:hAnsi="Verdana" w:cs="Arial"/>
                <w:sz w:val="20"/>
                <w:szCs w:val="20"/>
              </w:rPr>
              <w:t>informations</w:t>
            </w:r>
            <w:proofErr w:type="spellEnd"/>
            <w:r>
              <w:rPr>
                <w:rFonts w:ascii="Verdana" w:hAnsi="Verdana" w:cs="Arial"/>
                <w:sz w:val="20"/>
                <w:szCs w:val="20"/>
              </w:rPr>
              <w:t xml:space="preserve"> according to no of seats allocated</w:t>
            </w:r>
          </w:p>
        </w:tc>
        <w:tc>
          <w:tcPr>
            <w:tcW w:w="2275" w:type="dxa"/>
            <w:tcBorders>
              <w:left w:val="single" w:sz="4" w:space="0" w:color="000000"/>
              <w:bottom w:val="single" w:sz="4" w:space="0" w:color="000000"/>
            </w:tcBorders>
            <w:shd w:val="clear" w:color="auto" w:fill="auto"/>
            <w:vAlign w:val="bottom"/>
          </w:tcPr>
          <w:p w14:paraId="51503F23"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0E92F9E9" w14:textId="77777777"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14:paraId="7946C5BE" w14:textId="77777777" w:rsidTr="00780D68">
        <w:trPr>
          <w:trHeight w:val="360"/>
        </w:trPr>
        <w:tc>
          <w:tcPr>
            <w:tcW w:w="571" w:type="dxa"/>
            <w:tcBorders>
              <w:left w:val="single" w:sz="4" w:space="0" w:color="000000"/>
              <w:bottom w:val="single" w:sz="4" w:space="0" w:color="000000"/>
            </w:tcBorders>
            <w:shd w:val="clear" w:color="auto" w:fill="auto"/>
            <w:vAlign w:val="bottom"/>
          </w:tcPr>
          <w:p w14:paraId="45D8CBC5" w14:textId="77777777" w:rsidR="00785213" w:rsidRDefault="00785213" w:rsidP="00780D68">
            <w:pPr>
              <w:jc w:val="center"/>
              <w:rPr>
                <w:rFonts w:ascii="Verdana" w:hAnsi="Verdana" w:cs="Arial"/>
                <w:sz w:val="20"/>
                <w:szCs w:val="20"/>
              </w:rPr>
            </w:pPr>
            <w:r>
              <w:rPr>
                <w:rFonts w:ascii="Verdana" w:hAnsi="Verdana" w:cs="Arial"/>
                <w:sz w:val="20"/>
                <w:szCs w:val="20"/>
              </w:rPr>
              <w:t>8</w:t>
            </w:r>
          </w:p>
        </w:tc>
        <w:tc>
          <w:tcPr>
            <w:tcW w:w="1414" w:type="dxa"/>
            <w:tcBorders>
              <w:left w:val="single" w:sz="4" w:space="0" w:color="000000"/>
              <w:bottom w:val="single" w:sz="4" w:space="0" w:color="000000"/>
            </w:tcBorders>
            <w:shd w:val="clear" w:color="auto" w:fill="auto"/>
            <w:vAlign w:val="bottom"/>
          </w:tcPr>
          <w:p w14:paraId="290E30EA" w14:textId="77777777" w:rsidR="00785213" w:rsidRDefault="00785213" w:rsidP="00780D68">
            <w:pPr>
              <w:rPr>
                <w:rFonts w:ascii="Verdana" w:hAnsi="Verdana" w:cs="Arial"/>
                <w:sz w:val="20"/>
                <w:szCs w:val="20"/>
              </w:rPr>
            </w:pPr>
            <w:proofErr w:type="spellStart"/>
            <w:r>
              <w:rPr>
                <w:rFonts w:ascii="Verdana" w:hAnsi="Verdana" w:cs="Arial"/>
                <w:sz w:val="20"/>
                <w:szCs w:val="20"/>
              </w:rPr>
              <w:t>Goto</w:t>
            </w:r>
            <w:proofErr w:type="spellEnd"/>
            <w:r>
              <w:rPr>
                <w:rFonts w:ascii="Verdana" w:hAnsi="Verdana" w:cs="Arial"/>
                <w:sz w:val="20"/>
                <w:szCs w:val="20"/>
              </w:rPr>
              <w:t xml:space="preserve"> ticket page</w:t>
            </w:r>
          </w:p>
        </w:tc>
        <w:tc>
          <w:tcPr>
            <w:tcW w:w="2335" w:type="dxa"/>
            <w:tcBorders>
              <w:left w:val="single" w:sz="4" w:space="0" w:color="000000"/>
              <w:bottom w:val="single" w:sz="4" w:space="0" w:color="000000"/>
            </w:tcBorders>
            <w:shd w:val="clear" w:color="auto" w:fill="auto"/>
            <w:vAlign w:val="bottom"/>
          </w:tcPr>
          <w:p w14:paraId="20774D83" w14:textId="77777777" w:rsidR="00785213" w:rsidRDefault="00785213" w:rsidP="00780D68">
            <w:pPr>
              <w:rPr>
                <w:rFonts w:ascii="Verdana" w:hAnsi="Verdana" w:cs="Arial"/>
                <w:sz w:val="20"/>
                <w:szCs w:val="20"/>
              </w:rPr>
            </w:pPr>
            <w:r>
              <w:rPr>
                <w:rFonts w:ascii="Verdana" w:hAnsi="Verdana" w:cs="Arial"/>
                <w:sz w:val="20"/>
                <w:szCs w:val="20"/>
              </w:rPr>
              <w:t>Set added information about person</w:t>
            </w:r>
          </w:p>
        </w:tc>
        <w:tc>
          <w:tcPr>
            <w:tcW w:w="2275" w:type="dxa"/>
            <w:tcBorders>
              <w:left w:val="single" w:sz="4" w:space="0" w:color="000000"/>
              <w:bottom w:val="single" w:sz="4" w:space="0" w:color="000000"/>
            </w:tcBorders>
            <w:shd w:val="clear" w:color="auto" w:fill="auto"/>
            <w:vAlign w:val="bottom"/>
          </w:tcPr>
          <w:p w14:paraId="1BE55F87"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498E75B7" w14:textId="77777777"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14:paraId="59363361" w14:textId="77777777" w:rsidTr="00780D68">
        <w:trPr>
          <w:trHeight w:val="360"/>
        </w:trPr>
        <w:tc>
          <w:tcPr>
            <w:tcW w:w="571" w:type="dxa"/>
            <w:tcBorders>
              <w:left w:val="single" w:sz="4" w:space="0" w:color="000000"/>
              <w:bottom w:val="single" w:sz="4" w:space="0" w:color="000000"/>
            </w:tcBorders>
            <w:shd w:val="clear" w:color="auto" w:fill="auto"/>
            <w:vAlign w:val="bottom"/>
          </w:tcPr>
          <w:p w14:paraId="2B1D092E" w14:textId="77777777" w:rsidR="00785213" w:rsidRDefault="00785213" w:rsidP="00780D68">
            <w:pPr>
              <w:jc w:val="center"/>
              <w:rPr>
                <w:rFonts w:ascii="Verdana" w:hAnsi="Verdana" w:cs="Arial"/>
                <w:sz w:val="20"/>
                <w:szCs w:val="20"/>
              </w:rPr>
            </w:pPr>
            <w:r>
              <w:rPr>
                <w:rFonts w:ascii="Verdana" w:hAnsi="Verdana" w:cs="Arial"/>
                <w:sz w:val="20"/>
                <w:szCs w:val="20"/>
              </w:rPr>
              <w:t>9</w:t>
            </w:r>
          </w:p>
        </w:tc>
        <w:tc>
          <w:tcPr>
            <w:tcW w:w="1414" w:type="dxa"/>
            <w:tcBorders>
              <w:left w:val="single" w:sz="4" w:space="0" w:color="000000"/>
              <w:bottom w:val="single" w:sz="4" w:space="0" w:color="000000"/>
            </w:tcBorders>
            <w:shd w:val="clear" w:color="auto" w:fill="auto"/>
            <w:vAlign w:val="bottom"/>
          </w:tcPr>
          <w:p w14:paraId="13F5E6A1" w14:textId="77777777" w:rsidR="00785213" w:rsidRDefault="00785213" w:rsidP="00780D68">
            <w:pPr>
              <w:rPr>
                <w:rFonts w:ascii="Verdana" w:hAnsi="Verdana" w:cs="Arial"/>
                <w:sz w:val="20"/>
                <w:szCs w:val="20"/>
              </w:rPr>
            </w:pPr>
            <w:r>
              <w:rPr>
                <w:rFonts w:ascii="Verdana" w:hAnsi="Verdana" w:cs="Arial"/>
                <w:sz w:val="20"/>
                <w:szCs w:val="20"/>
              </w:rPr>
              <w:t>Add information in booking table</w:t>
            </w:r>
          </w:p>
        </w:tc>
        <w:tc>
          <w:tcPr>
            <w:tcW w:w="2335" w:type="dxa"/>
            <w:tcBorders>
              <w:left w:val="single" w:sz="4" w:space="0" w:color="000000"/>
              <w:bottom w:val="single" w:sz="4" w:space="0" w:color="000000"/>
            </w:tcBorders>
            <w:shd w:val="clear" w:color="auto" w:fill="auto"/>
            <w:vAlign w:val="bottom"/>
          </w:tcPr>
          <w:p w14:paraId="5B9D7BD0" w14:textId="77777777" w:rsidR="00785213" w:rsidRDefault="00785213" w:rsidP="00780D68">
            <w:pPr>
              <w:rPr>
                <w:rFonts w:ascii="Verdana" w:hAnsi="Verdana" w:cs="Arial"/>
                <w:sz w:val="20"/>
                <w:szCs w:val="20"/>
              </w:rPr>
            </w:pPr>
            <w:r>
              <w:rPr>
                <w:rFonts w:ascii="Verdana" w:hAnsi="Verdana" w:cs="Arial"/>
                <w:sz w:val="20"/>
                <w:szCs w:val="20"/>
              </w:rPr>
              <w:t>Save this all data into booking table</w:t>
            </w:r>
          </w:p>
        </w:tc>
        <w:tc>
          <w:tcPr>
            <w:tcW w:w="2275" w:type="dxa"/>
            <w:tcBorders>
              <w:left w:val="single" w:sz="4" w:space="0" w:color="000000"/>
              <w:bottom w:val="single" w:sz="4" w:space="0" w:color="000000"/>
            </w:tcBorders>
            <w:shd w:val="clear" w:color="auto" w:fill="auto"/>
            <w:vAlign w:val="bottom"/>
          </w:tcPr>
          <w:p w14:paraId="43A3C5C9"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7CE78715" w14:textId="77777777" w:rsidR="00785213" w:rsidRDefault="00785213" w:rsidP="00780D68">
            <w:pPr>
              <w:jc w:val="center"/>
              <w:rPr>
                <w:rFonts w:ascii="Verdana" w:hAnsi="Verdana" w:cs="Arial"/>
                <w:sz w:val="20"/>
                <w:szCs w:val="20"/>
              </w:rPr>
            </w:pPr>
            <w:r>
              <w:rPr>
                <w:rFonts w:ascii="Verdana" w:hAnsi="Verdana" w:cs="Arial"/>
                <w:sz w:val="20"/>
                <w:szCs w:val="20"/>
              </w:rPr>
              <w:t xml:space="preserve">Nothing </w:t>
            </w:r>
          </w:p>
        </w:tc>
      </w:tr>
      <w:tr w:rsidR="00785213" w14:paraId="259BA535" w14:textId="77777777" w:rsidTr="00780D68">
        <w:trPr>
          <w:trHeight w:val="360"/>
        </w:trPr>
        <w:tc>
          <w:tcPr>
            <w:tcW w:w="571" w:type="dxa"/>
            <w:tcBorders>
              <w:left w:val="single" w:sz="4" w:space="0" w:color="000000"/>
              <w:bottom w:val="single" w:sz="4" w:space="0" w:color="000000"/>
            </w:tcBorders>
            <w:shd w:val="clear" w:color="auto" w:fill="auto"/>
            <w:vAlign w:val="bottom"/>
          </w:tcPr>
          <w:p w14:paraId="0F5DE8BB" w14:textId="77777777" w:rsidR="00785213" w:rsidRDefault="00785213" w:rsidP="00780D68">
            <w:pPr>
              <w:jc w:val="center"/>
              <w:rPr>
                <w:rFonts w:ascii="Verdana" w:hAnsi="Verdana" w:cs="Arial"/>
                <w:sz w:val="20"/>
                <w:szCs w:val="20"/>
              </w:rPr>
            </w:pPr>
            <w:r>
              <w:rPr>
                <w:rFonts w:ascii="Verdana" w:hAnsi="Verdana" w:cs="Arial"/>
                <w:sz w:val="20"/>
                <w:szCs w:val="20"/>
              </w:rPr>
              <w:t>10</w:t>
            </w:r>
          </w:p>
        </w:tc>
        <w:tc>
          <w:tcPr>
            <w:tcW w:w="1414" w:type="dxa"/>
            <w:tcBorders>
              <w:left w:val="single" w:sz="4" w:space="0" w:color="000000"/>
              <w:bottom w:val="single" w:sz="4" w:space="0" w:color="000000"/>
            </w:tcBorders>
            <w:shd w:val="clear" w:color="auto" w:fill="auto"/>
            <w:vAlign w:val="bottom"/>
          </w:tcPr>
          <w:p w14:paraId="20B61544" w14:textId="77777777" w:rsidR="00785213" w:rsidRDefault="00785213" w:rsidP="00780D68">
            <w:pPr>
              <w:rPr>
                <w:rFonts w:ascii="Verdana" w:hAnsi="Verdana" w:cs="Arial"/>
                <w:sz w:val="20"/>
                <w:szCs w:val="20"/>
              </w:rPr>
            </w:pPr>
            <w:r>
              <w:rPr>
                <w:rFonts w:ascii="Verdana" w:hAnsi="Verdana" w:cs="Arial"/>
                <w:sz w:val="20"/>
                <w:szCs w:val="20"/>
              </w:rPr>
              <w:t xml:space="preserve">Transaction  </w:t>
            </w:r>
          </w:p>
        </w:tc>
        <w:tc>
          <w:tcPr>
            <w:tcW w:w="2335" w:type="dxa"/>
            <w:tcBorders>
              <w:left w:val="single" w:sz="4" w:space="0" w:color="000000"/>
              <w:bottom w:val="single" w:sz="4" w:space="0" w:color="000000"/>
            </w:tcBorders>
            <w:shd w:val="clear" w:color="auto" w:fill="auto"/>
            <w:vAlign w:val="bottom"/>
          </w:tcPr>
          <w:p w14:paraId="045AA88D" w14:textId="77777777" w:rsidR="00785213" w:rsidRDefault="00785213" w:rsidP="00780D68">
            <w:pPr>
              <w:rPr>
                <w:rFonts w:ascii="Verdana" w:hAnsi="Verdana" w:cs="Arial"/>
                <w:sz w:val="20"/>
                <w:szCs w:val="20"/>
              </w:rPr>
            </w:pPr>
            <w:r>
              <w:rPr>
                <w:rFonts w:ascii="Verdana" w:hAnsi="Verdana" w:cs="Arial"/>
                <w:sz w:val="20"/>
                <w:szCs w:val="20"/>
              </w:rPr>
              <w:t>On back it should be reverted to previous page</w:t>
            </w:r>
          </w:p>
        </w:tc>
        <w:tc>
          <w:tcPr>
            <w:tcW w:w="2275" w:type="dxa"/>
            <w:tcBorders>
              <w:left w:val="single" w:sz="4" w:space="0" w:color="000000"/>
              <w:bottom w:val="single" w:sz="4" w:space="0" w:color="000000"/>
            </w:tcBorders>
            <w:shd w:val="clear" w:color="auto" w:fill="auto"/>
            <w:vAlign w:val="bottom"/>
          </w:tcPr>
          <w:p w14:paraId="2500CA58"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2A5F5063" w14:textId="77777777" w:rsidR="00785213" w:rsidRDefault="00785213" w:rsidP="00780D68">
            <w:pPr>
              <w:jc w:val="center"/>
              <w:rPr>
                <w:rFonts w:ascii="Verdana" w:hAnsi="Verdana" w:cs="Arial"/>
                <w:sz w:val="20"/>
                <w:szCs w:val="20"/>
              </w:rPr>
            </w:pPr>
            <w:r>
              <w:rPr>
                <w:rFonts w:ascii="Verdana" w:hAnsi="Verdana" w:cs="Arial"/>
                <w:sz w:val="20"/>
                <w:szCs w:val="20"/>
              </w:rPr>
              <w:t xml:space="preserve">Nothing </w:t>
            </w:r>
          </w:p>
        </w:tc>
      </w:tr>
      <w:tr w:rsidR="00785213" w14:paraId="041FAC9C" w14:textId="77777777" w:rsidTr="00780D68">
        <w:trPr>
          <w:trHeight w:val="596"/>
        </w:trPr>
        <w:tc>
          <w:tcPr>
            <w:tcW w:w="571" w:type="dxa"/>
            <w:tcBorders>
              <w:left w:val="single" w:sz="4" w:space="0" w:color="000000"/>
              <w:bottom w:val="single" w:sz="4" w:space="0" w:color="000000"/>
            </w:tcBorders>
            <w:shd w:val="clear" w:color="auto" w:fill="auto"/>
            <w:vAlign w:val="bottom"/>
          </w:tcPr>
          <w:p w14:paraId="5F1DA16B" w14:textId="77777777" w:rsidR="00785213" w:rsidRDefault="00785213" w:rsidP="00780D68">
            <w:pPr>
              <w:jc w:val="center"/>
              <w:rPr>
                <w:rFonts w:ascii="Verdana" w:hAnsi="Verdana" w:cs="Arial"/>
                <w:sz w:val="20"/>
                <w:szCs w:val="20"/>
              </w:rPr>
            </w:pPr>
            <w:r>
              <w:rPr>
                <w:rFonts w:ascii="Verdana" w:hAnsi="Verdana" w:cs="Arial"/>
                <w:sz w:val="20"/>
                <w:szCs w:val="20"/>
              </w:rPr>
              <w:t> 11</w:t>
            </w:r>
          </w:p>
        </w:tc>
        <w:tc>
          <w:tcPr>
            <w:tcW w:w="1414" w:type="dxa"/>
            <w:tcBorders>
              <w:left w:val="single" w:sz="4" w:space="0" w:color="000000"/>
              <w:bottom w:val="single" w:sz="4" w:space="0" w:color="000000"/>
            </w:tcBorders>
            <w:shd w:val="clear" w:color="auto" w:fill="auto"/>
            <w:vAlign w:val="bottom"/>
          </w:tcPr>
          <w:p w14:paraId="0EC6646F" w14:textId="77777777" w:rsidR="00785213" w:rsidRDefault="00785213" w:rsidP="00780D68">
            <w:pPr>
              <w:jc w:val="center"/>
              <w:rPr>
                <w:rFonts w:ascii="Verdana" w:hAnsi="Verdana" w:cs="Arial"/>
                <w:sz w:val="20"/>
                <w:szCs w:val="20"/>
              </w:rPr>
            </w:pPr>
            <w:r>
              <w:rPr>
                <w:rFonts w:ascii="Verdana" w:hAnsi="Verdana" w:cs="Arial"/>
                <w:sz w:val="20"/>
                <w:szCs w:val="20"/>
              </w:rPr>
              <w:t> View transaction done</w:t>
            </w:r>
          </w:p>
        </w:tc>
        <w:tc>
          <w:tcPr>
            <w:tcW w:w="2335" w:type="dxa"/>
            <w:tcBorders>
              <w:left w:val="single" w:sz="4" w:space="0" w:color="000000"/>
              <w:bottom w:val="single" w:sz="4" w:space="0" w:color="000000"/>
            </w:tcBorders>
            <w:shd w:val="clear" w:color="auto" w:fill="auto"/>
            <w:vAlign w:val="bottom"/>
          </w:tcPr>
          <w:p w14:paraId="6C07B2A4" w14:textId="77777777" w:rsidR="00785213" w:rsidRDefault="00785213" w:rsidP="00780D68">
            <w:pPr>
              <w:rPr>
                <w:rFonts w:ascii="Verdana" w:hAnsi="Verdana" w:cs="Arial"/>
                <w:sz w:val="20"/>
                <w:szCs w:val="20"/>
              </w:rPr>
            </w:pPr>
            <w:r>
              <w:rPr>
                <w:rFonts w:ascii="Verdana" w:hAnsi="Verdana" w:cs="Arial"/>
                <w:sz w:val="20"/>
                <w:szCs w:val="20"/>
              </w:rPr>
              <w:t> It shows you all transactions done previously</w:t>
            </w:r>
          </w:p>
        </w:tc>
        <w:tc>
          <w:tcPr>
            <w:tcW w:w="2275" w:type="dxa"/>
            <w:tcBorders>
              <w:left w:val="single" w:sz="4" w:space="0" w:color="000000"/>
              <w:bottom w:val="single" w:sz="4" w:space="0" w:color="000000"/>
            </w:tcBorders>
            <w:shd w:val="clear" w:color="auto" w:fill="auto"/>
            <w:vAlign w:val="bottom"/>
          </w:tcPr>
          <w:p w14:paraId="7E5D1FE1" w14:textId="77777777" w:rsidR="00785213" w:rsidRDefault="00785213" w:rsidP="00780D68">
            <w:pPr>
              <w:rPr>
                <w:rFonts w:ascii="Verdana" w:hAnsi="Verdana" w:cs="Arial"/>
                <w:sz w:val="20"/>
                <w:szCs w:val="20"/>
              </w:rPr>
            </w:pPr>
            <w:r>
              <w:rPr>
                <w:rFonts w:ascii="Verdana" w:hAnsi="Verdana" w:cs="Arial"/>
                <w:sz w:val="20"/>
                <w:szCs w:val="20"/>
              </w:rPr>
              <w:t xml:space="preserve"> Ok </w:t>
            </w:r>
          </w:p>
        </w:tc>
        <w:tc>
          <w:tcPr>
            <w:tcW w:w="2052" w:type="dxa"/>
            <w:tcBorders>
              <w:left w:val="single" w:sz="4" w:space="0" w:color="000000"/>
              <w:bottom w:val="single" w:sz="4" w:space="0" w:color="000000"/>
            </w:tcBorders>
            <w:shd w:val="clear" w:color="auto" w:fill="auto"/>
            <w:vAlign w:val="bottom"/>
          </w:tcPr>
          <w:p w14:paraId="559D06EE" w14:textId="77777777"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14:paraId="47A1F62D" w14:textId="77777777" w:rsidTr="00780D68">
        <w:trPr>
          <w:trHeight w:val="596"/>
        </w:trPr>
        <w:tc>
          <w:tcPr>
            <w:tcW w:w="571" w:type="dxa"/>
            <w:tcBorders>
              <w:left w:val="single" w:sz="4" w:space="0" w:color="000000"/>
              <w:bottom w:val="single" w:sz="4" w:space="0" w:color="000000"/>
            </w:tcBorders>
            <w:shd w:val="clear" w:color="auto" w:fill="auto"/>
            <w:vAlign w:val="bottom"/>
          </w:tcPr>
          <w:p w14:paraId="4E2D8F79" w14:textId="77777777" w:rsidR="00785213" w:rsidRDefault="00785213" w:rsidP="00780D68">
            <w:pPr>
              <w:jc w:val="center"/>
              <w:rPr>
                <w:rFonts w:ascii="Verdana" w:hAnsi="Verdana" w:cs="Arial"/>
                <w:sz w:val="20"/>
                <w:szCs w:val="20"/>
              </w:rPr>
            </w:pPr>
            <w:r>
              <w:rPr>
                <w:rFonts w:ascii="Verdana" w:hAnsi="Verdana" w:cs="Arial"/>
                <w:sz w:val="20"/>
                <w:szCs w:val="20"/>
              </w:rPr>
              <w:t>12</w:t>
            </w:r>
          </w:p>
        </w:tc>
        <w:tc>
          <w:tcPr>
            <w:tcW w:w="1414" w:type="dxa"/>
            <w:tcBorders>
              <w:left w:val="single" w:sz="4" w:space="0" w:color="000000"/>
              <w:bottom w:val="single" w:sz="4" w:space="0" w:color="000000"/>
            </w:tcBorders>
            <w:shd w:val="clear" w:color="auto" w:fill="auto"/>
            <w:vAlign w:val="bottom"/>
          </w:tcPr>
          <w:p w14:paraId="44E5F4A4" w14:textId="77777777" w:rsidR="00785213" w:rsidRDefault="00785213" w:rsidP="00780D68">
            <w:pPr>
              <w:jc w:val="center"/>
              <w:rPr>
                <w:rFonts w:ascii="Verdana" w:hAnsi="Verdana" w:cs="Arial"/>
                <w:sz w:val="20"/>
                <w:szCs w:val="20"/>
              </w:rPr>
            </w:pPr>
            <w:r>
              <w:rPr>
                <w:rFonts w:ascii="Verdana" w:hAnsi="Verdana" w:cs="Arial"/>
                <w:sz w:val="20"/>
                <w:szCs w:val="20"/>
              </w:rPr>
              <w:t xml:space="preserve">Logout </w:t>
            </w:r>
          </w:p>
        </w:tc>
        <w:tc>
          <w:tcPr>
            <w:tcW w:w="2335" w:type="dxa"/>
            <w:tcBorders>
              <w:left w:val="single" w:sz="4" w:space="0" w:color="000000"/>
              <w:bottom w:val="single" w:sz="4" w:space="0" w:color="000000"/>
            </w:tcBorders>
            <w:shd w:val="clear" w:color="auto" w:fill="auto"/>
            <w:vAlign w:val="bottom"/>
          </w:tcPr>
          <w:p w14:paraId="44E70FB2" w14:textId="77777777" w:rsidR="00785213" w:rsidRDefault="00785213" w:rsidP="00780D68">
            <w:pPr>
              <w:rPr>
                <w:rFonts w:ascii="Verdana" w:hAnsi="Verdana" w:cs="Arial"/>
                <w:sz w:val="20"/>
                <w:szCs w:val="20"/>
              </w:rPr>
            </w:pPr>
            <w:r>
              <w:rPr>
                <w:rFonts w:ascii="Verdana" w:hAnsi="Verdana" w:cs="Arial"/>
                <w:sz w:val="20"/>
                <w:szCs w:val="20"/>
              </w:rPr>
              <w:t>It will logout from user profile.</w:t>
            </w:r>
          </w:p>
        </w:tc>
        <w:tc>
          <w:tcPr>
            <w:tcW w:w="2275" w:type="dxa"/>
            <w:tcBorders>
              <w:left w:val="single" w:sz="4" w:space="0" w:color="000000"/>
              <w:bottom w:val="single" w:sz="4" w:space="0" w:color="000000"/>
            </w:tcBorders>
            <w:shd w:val="clear" w:color="auto" w:fill="auto"/>
            <w:vAlign w:val="bottom"/>
          </w:tcPr>
          <w:p w14:paraId="6F51EA84" w14:textId="77777777"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14:paraId="349EB567" w14:textId="77777777"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14:paraId="658F5F3D" w14:textId="77777777" w:rsidTr="00780D68">
        <w:trPr>
          <w:trHeight w:val="360"/>
        </w:trPr>
        <w:tc>
          <w:tcPr>
            <w:tcW w:w="571" w:type="dxa"/>
            <w:tcBorders>
              <w:left w:val="single" w:sz="4" w:space="0" w:color="000000"/>
              <w:bottom w:val="single" w:sz="4" w:space="0" w:color="000000"/>
            </w:tcBorders>
            <w:shd w:val="clear" w:color="auto" w:fill="auto"/>
            <w:vAlign w:val="bottom"/>
          </w:tcPr>
          <w:p w14:paraId="2B6DFA4F" w14:textId="77777777" w:rsidR="00785213" w:rsidRDefault="00785213" w:rsidP="00780D68">
            <w:pPr>
              <w:jc w:val="center"/>
              <w:rPr>
                <w:rFonts w:ascii="Verdana" w:hAnsi="Verdana" w:cs="Arial"/>
                <w:b/>
                <w:bCs/>
                <w:sz w:val="20"/>
                <w:szCs w:val="20"/>
              </w:rPr>
            </w:pPr>
            <w:r>
              <w:rPr>
                <w:rFonts w:ascii="Verdana" w:hAnsi="Verdana" w:cs="Arial"/>
                <w:sz w:val="20"/>
                <w:szCs w:val="20"/>
              </w:rPr>
              <w:t> </w:t>
            </w:r>
          </w:p>
        </w:tc>
        <w:tc>
          <w:tcPr>
            <w:tcW w:w="1414" w:type="dxa"/>
            <w:tcBorders>
              <w:left w:val="single" w:sz="4" w:space="0" w:color="000000"/>
              <w:bottom w:val="single" w:sz="4" w:space="0" w:color="000000"/>
            </w:tcBorders>
            <w:shd w:val="clear" w:color="auto" w:fill="auto"/>
            <w:vAlign w:val="bottom"/>
          </w:tcPr>
          <w:p w14:paraId="352879FF" w14:textId="77777777" w:rsidR="00785213" w:rsidRDefault="00785213" w:rsidP="00780D68">
            <w:pPr>
              <w:rPr>
                <w:rFonts w:ascii="Verdana" w:hAnsi="Verdana" w:cs="Arial"/>
                <w:sz w:val="20"/>
                <w:szCs w:val="20"/>
              </w:rPr>
            </w:pPr>
            <w:r>
              <w:rPr>
                <w:rFonts w:ascii="Verdana" w:hAnsi="Verdana" w:cs="Arial"/>
                <w:b/>
                <w:bCs/>
                <w:sz w:val="20"/>
                <w:szCs w:val="20"/>
              </w:rPr>
              <w:t>STATIC TESTING</w:t>
            </w:r>
          </w:p>
        </w:tc>
        <w:tc>
          <w:tcPr>
            <w:tcW w:w="2335" w:type="dxa"/>
            <w:tcBorders>
              <w:left w:val="single" w:sz="4" w:space="0" w:color="000000"/>
              <w:bottom w:val="single" w:sz="4" w:space="0" w:color="000000"/>
            </w:tcBorders>
            <w:shd w:val="clear" w:color="auto" w:fill="auto"/>
            <w:vAlign w:val="bottom"/>
          </w:tcPr>
          <w:p w14:paraId="6CDD088C" w14:textId="77777777" w:rsidR="00785213" w:rsidRDefault="00785213" w:rsidP="00780D68">
            <w:pPr>
              <w:jc w:val="center"/>
              <w:rPr>
                <w:rFonts w:ascii="Verdana" w:hAnsi="Verdana" w:cs="Arial"/>
                <w:sz w:val="20"/>
                <w:szCs w:val="20"/>
              </w:rPr>
            </w:pPr>
            <w:r>
              <w:rPr>
                <w:rFonts w:ascii="Verdana" w:hAnsi="Verdana" w:cs="Arial"/>
                <w:sz w:val="20"/>
                <w:szCs w:val="20"/>
              </w:rPr>
              <w:t> </w:t>
            </w:r>
          </w:p>
        </w:tc>
        <w:tc>
          <w:tcPr>
            <w:tcW w:w="2275" w:type="dxa"/>
            <w:tcBorders>
              <w:left w:val="single" w:sz="4" w:space="0" w:color="000000"/>
              <w:bottom w:val="single" w:sz="4" w:space="0" w:color="000000"/>
            </w:tcBorders>
            <w:shd w:val="clear" w:color="auto" w:fill="auto"/>
            <w:vAlign w:val="bottom"/>
          </w:tcPr>
          <w:p w14:paraId="769DC5B0" w14:textId="77777777" w:rsidR="00785213" w:rsidRDefault="00785213" w:rsidP="00780D68">
            <w:pPr>
              <w:jc w:val="cente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14:paraId="1DB5E142" w14:textId="77777777" w:rsidR="00785213" w:rsidRDefault="00785213" w:rsidP="00780D68">
            <w:pPr>
              <w:jc w:val="center"/>
              <w:rPr>
                <w:rFonts w:ascii="Verdana" w:hAnsi="Verdana" w:cs="Arial"/>
                <w:sz w:val="20"/>
                <w:szCs w:val="20"/>
              </w:rPr>
            </w:pPr>
            <w:r>
              <w:rPr>
                <w:rFonts w:ascii="Verdana" w:hAnsi="Verdana" w:cs="Arial"/>
                <w:sz w:val="20"/>
                <w:szCs w:val="20"/>
              </w:rPr>
              <w:t> </w:t>
            </w:r>
          </w:p>
        </w:tc>
      </w:tr>
      <w:tr w:rsidR="00785213" w14:paraId="17609DD1" w14:textId="77777777" w:rsidTr="00780D68">
        <w:trPr>
          <w:trHeight w:val="360"/>
        </w:trPr>
        <w:tc>
          <w:tcPr>
            <w:tcW w:w="571" w:type="dxa"/>
            <w:tcBorders>
              <w:left w:val="single" w:sz="4" w:space="0" w:color="000000"/>
              <w:bottom w:val="single" w:sz="4" w:space="0" w:color="000000"/>
            </w:tcBorders>
            <w:shd w:val="clear" w:color="auto" w:fill="auto"/>
            <w:vAlign w:val="bottom"/>
          </w:tcPr>
          <w:p w14:paraId="4845A530" w14:textId="77777777" w:rsidR="00785213" w:rsidRDefault="00785213" w:rsidP="00780D68">
            <w:pPr>
              <w:jc w:val="center"/>
              <w:rPr>
                <w:rFonts w:ascii="Verdana" w:hAnsi="Verdana" w:cs="Arial"/>
                <w:b/>
                <w:bCs/>
                <w:sz w:val="20"/>
                <w:szCs w:val="20"/>
              </w:rPr>
            </w:pPr>
            <w:r>
              <w:rPr>
                <w:rFonts w:ascii="Verdana" w:hAnsi="Verdana" w:cs="Arial"/>
                <w:b/>
                <w:bCs/>
                <w:sz w:val="20"/>
                <w:szCs w:val="20"/>
              </w:rPr>
              <w:t>SR-NO</w:t>
            </w:r>
          </w:p>
        </w:tc>
        <w:tc>
          <w:tcPr>
            <w:tcW w:w="1414" w:type="dxa"/>
            <w:tcBorders>
              <w:left w:val="single" w:sz="4" w:space="0" w:color="000000"/>
              <w:bottom w:val="single" w:sz="4" w:space="0" w:color="000000"/>
            </w:tcBorders>
            <w:shd w:val="clear" w:color="auto" w:fill="auto"/>
            <w:vAlign w:val="bottom"/>
          </w:tcPr>
          <w:p w14:paraId="32DF1035" w14:textId="77777777" w:rsidR="00785213" w:rsidRDefault="00785213" w:rsidP="00780D68">
            <w:pPr>
              <w:rPr>
                <w:rFonts w:ascii="Verdana" w:hAnsi="Verdana" w:cs="Arial"/>
                <w:b/>
                <w:bCs/>
                <w:sz w:val="20"/>
                <w:szCs w:val="20"/>
              </w:rPr>
            </w:pPr>
            <w:r>
              <w:rPr>
                <w:rFonts w:ascii="Verdana" w:hAnsi="Verdana" w:cs="Arial"/>
                <w:b/>
                <w:bCs/>
                <w:sz w:val="20"/>
                <w:szCs w:val="20"/>
              </w:rPr>
              <w:t>Deviation</w:t>
            </w:r>
          </w:p>
        </w:tc>
        <w:tc>
          <w:tcPr>
            <w:tcW w:w="2335" w:type="dxa"/>
            <w:tcBorders>
              <w:left w:val="single" w:sz="4" w:space="0" w:color="000000"/>
              <w:bottom w:val="single" w:sz="4" w:space="0" w:color="000000"/>
            </w:tcBorders>
            <w:shd w:val="clear" w:color="auto" w:fill="auto"/>
            <w:vAlign w:val="bottom"/>
          </w:tcPr>
          <w:p w14:paraId="327D9F11" w14:textId="77777777" w:rsidR="00785213" w:rsidRDefault="00785213" w:rsidP="00780D68">
            <w:pPr>
              <w:rPr>
                <w:rFonts w:ascii="Verdana" w:hAnsi="Verdana" w:cs="Arial"/>
                <w:sz w:val="20"/>
                <w:szCs w:val="20"/>
              </w:rPr>
            </w:pPr>
            <w:r>
              <w:rPr>
                <w:rFonts w:ascii="Verdana" w:hAnsi="Verdana" w:cs="Arial"/>
                <w:b/>
                <w:bCs/>
                <w:sz w:val="20"/>
                <w:szCs w:val="20"/>
              </w:rPr>
              <w:t>Program</w:t>
            </w:r>
          </w:p>
        </w:tc>
        <w:tc>
          <w:tcPr>
            <w:tcW w:w="2275" w:type="dxa"/>
            <w:tcBorders>
              <w:left w:val="single" w:sz="4" w:space="0" w:color="000000"/>
              <w:bottom w:val="single" w:sz="4" w:space="0" w:color="000000"/>
            </w:tcBorders>
            <w:shd w:val="clear" w:color="auto" w:fill="auto"/>
            <w:vAlign w:val="bottom"/>
          </w:tcPr>
          <w:p w14:paraId="184C128A" w14:textId="77777777" w:rsidR="00785213" w:rsidRDefault="00785213" w:rsidP="00780D68">
            <w:pP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14:paraId="396FF6EC" w14:textId="77777777" w:rsidR="00785213" w:rsidRDefault="00785213" w:rsidP="00780D68">
            <w:pPr>
              <w:rPr>
                <w:rFonts w:ascii="Verdana" w:hAnsi="Verdana" w:cs="Arial"/>
                <w:sz w:val="20"/>
                <w:szCs w:val="20"/>
              </w:rPr>
            </w:pPr>
          </w:p>
        </w:tc>
      </w:tr>
      <w:tr w:rsidR="00785213" w14:paraId="2D5EF4CC" w14:textId="77777777" w:rsidTr="00780D68">
        <w:trPr>
          <w:trHeight w:val="360"/>
        </w:trPr>
        <w:tc>
          <w:tcPr>
            <w:tcW w:w="571" w:type="dxa"/>
            <w:tcBorders>
              <w:left w:val="single" w:sz="4" w:space="0" w:color="000000"/>
              <w:bottom w:val="single" w:sz="4" w:space="0" w:color="000000"/>
            </w:tcBorders>
            <w:shd w:val="clear" w:color="auto" w:fill="auto"/>
            <w:vAlign w:val="bottom"/>
          </w:tcPr>
          <w:p w14:paraId="70932BD8" w14:textId="77777777" w:rsidR="00785213" w:rsidRDefault="00785213" w:rsidP="00780D68">
            <w:pPr>
              <w:jc w:val="center"/>
              <w:rPr>
                <w:rFonts w:ascii="Verdana" w:hAnsi="Verdana" w:cs="Arial"/>
                <w:sz w:val="20"/>
                <w:szCs w:val="20"/>
              </w:rPr>
            </w:pPr>
            <w:r>
              <w:rPr>
                <w:rFonts w:ascii="Verdana" w:hAnsi="Verdana" w:cs="Arial"/>
                <w:sz w:val="20"/>
                <w:szCs w:val="20"/>
              </w:rPr>
              <w:t>1</w:t>
            </w:r>
          </w:p>
        </w:tc>
        <w:tc>
          <w:tcPr>
            <w:tcW w:w="1414" w:type="dxa"/>
            <w:tcBorders>
              <w:left w:val="single" w:sz="4" w:space="0" w:color="000000"/>
              <w:bottom w:val="single" w:sz="4" w:space="0" w:color="000000"/>
            </w:tcBorders>
            <w:shd w:val="clear" w:color="auto" w:fill="auto"/>
            <w:vAlign w:val="bottom"/>
          </w:tcPr>
          <w:p w14:paraId="59060443" w14:textId="77777777" w:rsidR="00785213" w:rsidRDefault="00785213" w:rsidP="00780D68">
            <w:pPr>
              <w:rPr>
                <w:rFonts w:ascii="Verdana" w:hAnsi="Verdana" w:cs="Arial"/>
                <w:sz w:val="20"/>
                <w:szCs w:val="20"/>
              </w:rPr>
            </w:pPr>
            <w:r>
              <w:rPr>
                <w:rFonts w:ascii="Verdana" w:hAnsi="Verdana" w:cs="Arial"/>
                <w:sz w:val="20"/>
                <w:szCs w:val="20"/>
              </w:rPr>
              <w:t>Commenting not followed</w:t>
            </w:r>
          </w:p>
        </w:tc>
        <w:tc>
          <w:tcPr>
            <w:tcW w:w="2335" w:type="dxa"/>
            <w:tcBorders>
              <w:left w:val="single" w:sz="4" w:space="0" w:color="000000"/>
              <w:bottom w:val="single" w:sz="4" w:space="0" w:color="000000"/>
            </w:tcBorders>
            <w:shd w:val="clear" w:color="auto" w:fill="auto"/>
            <w:vAlign w:val="bottom"/>
          </w:tcPr>
          <w:p w14:paraId="56DE75D9" w14:textId="77777777" w:rsidR="00785213" w:rsidRDefault="00785213" w:rsidP="00780D68">
            <w:pPr>
              <w:rPr>
                <w:rFonts w:ascii="Verdana" w:hAnsi="Verdana" w:cs="Arial"/>
                <w:sz w:val="20"/>
                <w:szCs w:val="20"/>
              </w:rPr>
            </w:pPr>
            <w:r>
              <w:rPr>
                <w:rFonts w:ascii="Verdana" w:hAnsi="Verdana" w:cs="Arial"/>
                <w:sz w:val="20"/>
                <w:szCs w:val="20"/>
              </w:rPr>
              <w:t>All Web Application</w:t>
            </w:r>
          </w:p>
        </w:tc>
        <w:tc>
          <w:tcPr>
            <w:tcW w:w="2275" w:type="dxa"/>
            <w:tcBorders>
              <w:left w:val="single" w:sz="4" w:space="0" w:color="000000"/>
              <w:bottom w:val="single" w:sz="4" w:space="0" w:color="000000"/>
            </w:tcBorders>
            <w:shd w:val="clear" w:color="auto" w:fill="auto"/>
            <w:vAlign w:val="bottom"/>
          </w:tcPr>
          <w:p w14:paraId="2F5BFB2C" w14:textId="77777777" w:rsidR="00785213" w:rsidRDefault="00785213" w:rsidP="00780D68">
            <w:pP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14:paraId="76BF8BB1" w14:textId="77777777" w:rsidR="00785213" w:rsidRDefault="00785213" w:rsidP="00780D68">
            <w:pPr>
              <w:rPr>
                <w:rFonts w:ascii="Verdana" w:hAnsi="Verdana" w:cs="Arial"/>
                <w:sz w:val="20"/>
                <w:szCs w:val="20"/>
              </w:rPr>
            </w:pPr>
            <w:r>
              <w:rPr>
                <w:rFonts w:ascii="Verdana" w:hAnsi="Verdana" w:cs="Arial"/>
                <w:sz w:val="20"/>
                <w:szCs w:val="20"/>
              </w:rPr>
              <w:t> </w:t>
            </w:r>
          </w:p>
        </w:tc>
      </w:tr>
    </w:tbl>
    <w:p w14:paraId="2EE1F460" w14:textId="77777777" w:rsidR="00785213" w:rsidRDefault="00785213" w:rsidP="00785213"/>
    <w:p w14:paraId="2D68DE8B" w14:textId="77777777" w:rsidR="00785213" w:rsidRDefault="00785213" w:rsidP="00785213">
      <w:pPr>
        <w:jc w:val="both"/>
        <w:rPr>
          <w:b/>
          <w:bCs/>
        </w:rPr>
      </w:pPr>
    </w:p>
    <w:p w14:paraId="2B2E41E8" w14:textId="77777777" w:rsidR="00785213" w:rsidRDefault="00785213" w:rsidP="00785213">
      <w:pPr>
        <w:jc w:val="both"/>
        <w:rPr>
          <w:b/>
          <w:bCs/>
        </w:rPr>
      </w:pPr>
    </w:p>
    <w:p w14:paraId="28A318BB" w14:textId="77777777" w:rsidR="00785213" w:rsidRDefault="00785213" w:rsidP="00785213">
      <w:pPr>
        <w:pageBreakBefore/>
        <w:jc w:val="both"/>
        <w:rPr>
          <w:b/>
          <w:bCs/>
        </w:rPr>
      </w:pPr>
    </w:p>
    <w:p w14:paraId="13F8814C" w14:textId="77777777" w:rsidR="00785213" w:rsidRDefault="00785213" w:rsidP="00785213">
      <w:pPr>
        <w:jc w:val="both"/>
      </w:pPr>
      <w:r>
        <w:rPr>
          <w:b/>
          <w:bCs/>
        </w:rPr>
        <w:t>6. PROJECT MANAGEMENT RELATED STATISTICS</w:t>
      </w:r>
    </w:p>
    <w:p w14:paraId="3F84FF66" w14:textId="77777777" w:rsidR="00785213" w:rsidRDefault="00785213" w:rsidP="00785213">
      <w:pPr>
        <w:ind w:left="720"/>
        <w:jc w:val="both"/>
        <w:rPr>
          <w:b/>
          <w:bCs/>
          <w:sz w:val="20"/>
          <w:lang w:val="en-IN"/>
        </w:rPr>
      </w:pPr>
    </w:p>
    <w:p w14:paraId="6C46CE22" w14:textId="77777777" w:rsidR="00785213" w:rsidRDefault="00F71C11" w:rsidP="00785213">
      <w:pPr>
        <w:ind w:left="720"/>
        <w:jc w:val="both"/>
        <w:rPr>
          <w:b/>
          <w:bCs/>
          <w:sz w:val="20"/>
          <w:lang w:val="en-IN"/>
        </w:rPr>
      </w:pPr>
      <w:r>
        <w:rPr>
          <w:noProof/>
          <w:lang w:val="en-IN" w:eastAsia="en-IN"/>
        </w:rPr>
        <w:pict w14:anchorId="7DE975DE">
          <v:line id="Straight Connector 20" o:spid="_x0000_s1027"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5pt" to="45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" strokeweight="1.59mm">
            <v:stroke joinstyle="miter" endcap="square"/>
          </v:line>
        </w:pict>
      </w:r>
    </w:p>
    <w:tbl>
      <w:tblPr>
        <w:tblW w:w="9461" w:type="dxa"/>
        <w:tblInd w:w="-411" w:type="dxa"/>
        <w:tblLayout w:type="fixed"/>
        <w:tblCellMar>
          <w:top w:w="15" w:type="dxa"/>
          <w:left w:w="15" w:type="dxa"/>
          <w:bottom w:w="15" w:type="dxa"/>
          <w:right w:w="15" w:type="dxa"/>
        </w:tblCellMar>
        <w:tblLook w:val="0000" w:firstRow="0" w:lastRow="0" w:firstColumn="0" w:lastColumn="0" w:noHBand="0" w:noVBand="0"/>
      </w:tblPr>
      <w:tblGrid>
        <w:gridCol w:w="1781"/>
        <w:gridCol w:w="3016"/>
        <w:gridCol w:w="1682"/>
        <w:gridCol w:w="2982"/>
      </w:tblGrid>
      <w:tr w:rsidR="00785213" w14:paraId="45127F9C" w14:textId="77777777" w:rsidTr="00785213">
        <w:trPr>
          <w:trHeight w:val="667"/>
        </w:trPr>
        <w:tc>
          <w:tcPr>
            <w:tcW w:w="1781" w:type="dxa"/>
            <w:tcBorders>
              <w:top w:val="double" w:sz="1" w:space="0" w:color="808080"/>
              <w:left w:val="double" w:sz="1" w:space="0" w:color="808080"/>
              <w:bottom w:val="double" w:sz="1" w:space="0" w:color="808080"/>
            </w:tcBorders>
            <w:shd w:val="clear" w:color="auto" w:fill="auto"/>
            <w:vAlign w:val="center"/>
          </w:tcPr>
          <w:p w14:paraId="735EE5A2" w14:textId="77777777" w:rsidR="00785213" w:rsidRDefault="00785213" w:rsidP="00780D68">
            <w:pPr>
              <w:rPr>
                <w:rStyle w:val="Strong"/>
                <w:rFonts w:ascii="Verdana" w:hAnsi="Verdana" w:cs="Verdana"/>
                <w:color w:val="000000"/>
                <w:sz w:val="20"/>
                <w:szCs w:val="15"/>
              </w:rPr>
            </w:pPr>
            <w:r>
              <w:rPr>
                <w:rStyle w:val="Strong"/>
                <w:rFonts w:ascii="Verdana" w:hAnsi="Verdana" w:cs="Verdana"/>
                <w:color w:val="000000"/>
                <w:sz w:val="20"/>
                <w:szCs w:val="15"/>
              </w:rPr>
              <w:t xml:space="preserve">    DATE</w:t>
            </w:r>
          </w:p>
        </w:tc>
        <w:tc>
          <w:tcPr>
            <w:tcW w:w="3016" w:type="dxa"/>
            <w:tcBorders>
              <w:top w:val="double" w:sz="1" w:space="0" w:color="808080"/>
              <w:left w:val="double" w:sz="1" w:space="0" w:color="808080"/>
              <w:bottom w:val="double" w:sz="1" w:space="0" w:color="808080"/>
            </w:tcBorders>
            <w:shd w:val="clear" w:color="auto" w:fill="auto"/>
            <w:vAlign w:val="center"/>
          </w:tcPr>
          <w:p w14:paraId="1A9C7EA6" w14:textId="77777777" w:rsidR="00785213" w:rsidRDefault="00785213" w:rsidP="00780D68">
            <w:pPr>
              <w:rPr>
                <w:rStyle w:val="Strong"/>
                <w:b w:val="0"/>
                <w:bCs w:val="0"/>
                <w:i/>
                <w:iCs/>
              </w:rPr>
            </w:pPr>
            <w:r>
              <w:rPr>
                <w:rStyle w:val="Strong"/>
                <w:rFonts w:ascii="Verdana" w:hAnsi="Verdana" w:cs="Verdana"/>
                <w:color w:val="000000"/>
                <w:sz w:val="20"/>
                <w:szCs w:val="15"/>
              </w:rPr>
              <w:t>WORK PERFORMED</w:t>
            </w:r>
          </w:p>
        </w:tc>
        <w:tc>
          <w:tcPr>
            <w:tcW w:w="1682" w:type="dxa"/>
            <w:tcBorders>
              <w:top w:val="double" w:sz="1" w:space="0" w:color="808080"/>
              <w:left w:val="double" w:sz="1" w:space="0" w:color="808080"/>
              <w:bottom w:val="double" w:sz="1" w:space="0" w:color="808080"/>
            </w:tcBorders>
            <w:shd w:val="clear" w:color="auto" w:fill="auto"/>
            <w:vAlign w:val="center"/>
          </w:tcPr>
          <w:p w14:paraId="00B37775" w14:textId="77777777" w:rsidR="00785213" w:rsidRDefault="00785213" w:rsidP="00785213">
            <w:pPr>
              <w:pStyle w:val="Heading1"/>
              <w:numPr>
                <w:ilvl w:val="0"/>
                <w:numId w:val="1"/>
              </w:numPr>
              <w:rPr>
                <w:rStyle w:val="Strong"/>
                <w:rFonts w:ascii="Verdana" w:hAnsi="Verdana" w:cs="Verdana"/>
                <w:color w:val="000000"/>
                <w:sz w:val="20"/>
                <w:szCs w:val="15"/>
              </w:rPr>
            </w:pPr>
            <w:r>
              <w:rPr>
                <w:rStyle w:val="Strong"/>
                <w:b/>
                <w:bCs/>
                <w:u w:val="none"/>
              </w:rPr>
              <w:t>SLC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FFA6C1D" w14:textId="77777777" w:rsidR="00785213" w:rsidRDefault="00785213" w:rsidP="00780D68">
            <w:r>
              <w:rPr>
                <w:rStyle w:val="Strong"/>
                <w:rFonts w:ascii="Verdana" w:hAnsi="Verdana" w:cs="Verdana"/>
                <w:color w:val="000000"/>
                <w:sz w:val="20"/>
                <w:szCs w:val="15"/>
              </w:rPr>
              <w:t>Additional Notes</w:t>
            </w:r>
          </w:p>
        </w:tc>
      </w:tr>
      <w:tr w:rsidR="00785213" w14:paraId="298CDA36" w14:textId="77777777" w:rsidTr="00785213">
        <w:trPr>
          <w:trHeight w:val="790"/>
        </w:trPr>
        <w:tc>
          <w:tcPr>
            <w:tcW w:w="1781" w:type="dxa"/>
            <w:tcBorders>
              <w:top w:val="double" w:sz="1" w:space="0" w:color="808080"/>
              <w:left w:val="double" w:sz="1" w:space="0" w:color="808080"/>
              <w:bottom w:val="double" w:sz="1" w:space="0" w:color="808080"/>
            </w:tcBorders>
            <w:shd w:val="clear" w:color="auto" w:fill="auto"/>
            <w:vAlign w:val="center"/>
          </w:tcPr>
          <w:p w14:paraId="71B6586A"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JAN 12,2015</w:t>
            </w:r>
          </w:p>
        </w:tc>
        <w:tc>
          <w:tcPr>
            <w:tcW w:w="3016" w:type="dxa"/>
            <w:tcBorders>
              <w:top w:val="double" w:sz="1" w:space="0" w:color="808080"/>
              <w:left w:val="double" w:sz="1" w:space="0" w:color="808080"/>
              <w:bottom w:val="double" w:sz="1" w:space="0" w:color="808080"/>
            </w:tcBorders>
            <w:shd w:val="clear" w:color="auto" w:fill="auto"/>
            <w:vAlign w:val="center"/>
          </w:tcPr>
          <w:p w14:paraId="7B6AC50D"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Project Allotment and User Requirements Gathering</w:t>
            </w:r>
          </w:p>
        </w:tc>
        <w:tc>
          <w:tcPr>
            <w:tcW w:w="1682" w:type="dxa"/>
            <w:tcBorders>
              <w:top w:val="double" w:sz="1" w:space="0" w:color="808080"/>
              <w:left w:val="double" w:sz="1" w:space="0" w:color="808080"/>
              <w:bottom w:val="double" w:sz="1" w:space="0" w:color="808080"/>
            </w:tcBorders>
            <w:shd w:val="clear" w:color="auto" w:fill="auto"/>
            <w:vAlign w:val="center"/>
          </w:tcPr>
          <w:p w14:paraId="4A168F50"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 xml:space="preserve">Feasibility Study </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5E84D92F" w14:textId="77777777" w:rsidR="00785213" w:rsidRDefault="00785213" w:rsidP="00780D68">
            <w:r>
              <w:rPr>
                <w:rFonts w:ascii="Verdana" w:hAnsi="Verdana" w:cs="Verdana"/>
                <w:color w:val="000000"/>
                <w:sz w:val="20"/>
                <w:szCs w:val="15"/>
              </w:rPr>
              <w:t xml:space="preserve">Our team met the client Mr. </w:t>
            </w:r>
            <w:proofErr w:type="spellStart"/>
            <w:r>
              <w:rPr>
                <w:rFonts w:ascii="Verdana" w:hAnsi="Verdana" w:cs="Verdana"/>
                <w:color w:val="000000"/>
                <w:sz w:val="20"/>
                <w:szCs w:val="15"/>
              </w:rPr>
              <w:t>Nitinkudale</w:t>
            </w:r>
            <w:proofErr w:type="spellEnd"/>
            <w:r>
              <w:rPr>
                <w:rFonts w:ascii="Verdana" w:hAnsi="Verdana" w:cs="Verdana"/>
                <w:color w:val="000000"/>
                <w:sz w:val="20"/>
                <w:szCs w:val="15"/>
              </w:rPr>
              <w:t xml:space="preserve"> (CEO, SIIT Pune) to know his requirements.</w:t>
            </w:r>
          </w:p>
        </w:tc>
      </w:tr>
      <w:tr w:rsidR="00785213" w14:paraId="7E41A553" w14:textId="77777777" w:rsidTr="00785213">
        <w:trPr>
          <w:trHeight w:val="1065"/>
        </w:trPr>
        <w:tc>
          <w:tcPr>
            <w:tcW w:w="1781" w:type="dxa"/>
            <w:tcBorders>
              <w:top w:val="double" w:sz="1" w:space="0" w:color="808080"/>
              <w:left w:val="double" w:sz="1" w:space="0" w:color="808080"/>
              <w:bottom w:val="double" w:sz="1" w:space="0" w:color="808080"/>
            </w:tcBorders>
            <w:shd w:val="clear" w:color="auto" w:fill="auto"/>
            <w:vAlign w:val="center"/>
          </w:tcPr>
          <w:p w14:paraId="1B9BFFF1" w14:textId="77777777"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JAN 17,2015</w:t>
            </w:r>
          </w:p>
        </w:tc>
        <w:tc>
          <w:tcPr>
            <w:tcW w:w="3016" w:type="dxa"/>
            <w:tcBorders>
              <w:top w:val="double" w:sz="1" w:space="0" w:color="808080"/>
              <w:left w:val="double" w:sz="1" w:space="0" w:color="808080"/>
              <w:bottom w:val="double" w:sz="1" w:space="0" w:color="808080"/>
            </w:tcBorders>
            <w:shd w:val="clear" w:color="auto" w:fill="auto"/>
            <w:vAlign w:val="center"/>
          </w:tcPr>
          <w:p w14:paraId="4AB68E7A" w14:textId="77777777" w:rsidR="00785213" w:rsidRDefault="00785213" w:rsidP="00780D68">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Initial SRS Document Validation</w:t>
            </w:r>
          </w:p>
          <w:p w14:paraId="5884B490" w14:textId="77777777" w:rsidR="00785213" w:rsidRDefault="00785213" w:rsidP="00780D68">
            <w:pPr>
              <w:rPr>
                <w:rFonts w:ascii="Verdana" w:hAnsi="Verdana" w:cs="Verdana"/>
                <w:color w:val="000000"/>
                <w:sz w:val="20"/>
                <w:szCs w:val="15"/>
              </w:rPr>
            </w:pPr>
            <w:r>
              <w:rPr>
                <w:rFonts w:ascii="Verdana" w:eastAsia="Arial Unicode MS" w:hAnsi="Verdana" w:cs="Arial Unicode MS"/>
                <w:color w:val="000000"/>
                <w:sz w:val="20"/>
                <w:szCs w:val="15"/>
              </w:rPr>
              <w:t>And Team Structure Decided</w:t>
            </w:r>
          </w:p>
        </w:tc>
        <w:tc>
          <w:tcPr>
            <w:tcW w:w="1682" w:type="dxa"/>
            <w:tcBorders>
              <w:top w:val="double" w:sz="1" w:space="0" w:color="808080"/>
              <w:left w:val="double" w:sz="1" w:space="0" w:color="808080"/>
              <w:bottom w:val="double" w:sz="1" w:space="0" w:color="808080"/>
            </w:tcBorders>
            <w:shd w:val="clear" w:color="auto" w:fill="auto"/>
            <w:vAlign w:val="center"/>
          </w:tcPr>
          <w:p w14:paraId="760FD4C5"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Requirement Analysis</w:t>
            </w:r>
          </w:p>
          <w:p w14:paraId="58628F50"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(Elicitation)</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5820D2BE" w14:textId="77777777" w:rsidR="00785213" w:rsidRDefault="00785213" w:rsidP="00780D68">
            <w:r>
              <w:rPr>
                <w:rFonts w:ascii="Verdana" w:hAnsi="Verdana" w:cs="Verdana"/>
                <w:color w:val="000000"/>
                <w:sz w:val="20"/>
                <w:szCs w:val="15"/>
              </w:rPr>
              <w:t>The initial SRS was presented to the client to understand his requirements better</w:t>
            </w:r>
          </w:p>
        </w:tc>
      </w:tr>
      <w:tr w:rsidR="00785213" w14:paraId="39247628" w14:textId="77777777" w:rsidTr="00785213">
        <w:trPr>
          <w:trHeight w:val="878"/>
        </w:trPr>
        <w:tc>
          <w:tcPr>
            <w:tcW w:w="1781" w:type="dxa"/>
            <w:tcBorders>
              <w:top w:val="double" w:sz="1" w:space="0" w:color="808080"/>
              <w:left w:val="double" w:sz="1" w:space="0" w:color="808080"/>
              <w:bottom w:val="double" w:sz="1" w:space="0" w:color="808080"/>
            </w:tcBorders>
            <w:shd w:val="clear" w:color="auto" w:fill="auto"/>
            <w:vAlign w:val="center"/>
          </w:tcPr>
          <w:p w14:paraId="37706D58"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JAN 18,2015</w:t>
            </w:r>
          </w:p>
        </w:tc>
        <w:tc>
          <w:tcPr>
            <w:tcW w:w="3016" w:type="dxa"/>
            <w:tcBorders>
              <w:top w:val="double" w:sz="1" w:space="0" w:color="808080"/>
              <w:left w:val="double" w:sz="1" w:space="0" w:color="808080"/>
              <w:bottom w:val="double" w:sz="1" w:space="0" w:color="808080"/>
            </w:tcBorders>
            <w:shd w:val="clear" w:color="auto" w:fill="auto"/>
            <w:vAlign w:val="center"/>
          </w:tcPr>
          <w:p w14:paraId="6F1F9D1C"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Designing the use-cases, Class Diagram, Collaboration Diagram, E-R Diagram and User Interfaces</w:t>
            </w:r>
          </w:p>
        </w:tc>
        <w:tc>
          <w:tcPr>
            <w:tcW w:w="1682" w:type="dxa"/>
            <w:tcBorders>
              <w:top w:val="double" w:sz="1" w:space="0" w:color="808080"/>
              <w:left w:val="double" w:sz="1" w:space="0" w:color="808080"/>
              <w:bottom w:val="double" w:sz="1" w:space="0" w:color="808080"/>
            </w:tcBorders>
            <w:shd w:val="clear" w:color="auto" w:fill="auto"/>
            <w:vAlign w:val="center"/>
          </w:tcPr>
          <w:p w14:paraId="2ADB3AB4"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Requirement Analysis &amp;</w:t>
            </w:r>
          </w:p>
          <w:p w14:paraId="3767C4DD" w14:textId="77777777"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22F811FA" w14:textId="77777777" w:rsidR="00785213" w:rsidRDefault="00785213" w:rsidP="00780D68">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Database Design completed</w:t>
            </w:r>
          </w:p>
          <w:p w14:paraId="21D6666F" w14:textId="77777777" w:rsidR="00785213" w:rsidRDefault="00785213" w:rsidP="00780D68">
            <w:pPr>
              <w:rPr>
                <w:rFonts w:ascii="Verdana" w:eastAsia="Arial Unicode MS" w:hAnsi="Verdana" w:cs="Arial Unicode MS"/>
                <w:color w:val="000000"/>
                <w:sz w:val="20"/>
                <w:szCs w:val="15"/>
              </w:rPr>
            </w:pPr>
          </w:p>
        </w:tc>
      </w:tr>
      <w:tr w:rsidR="00785213" w14:paraId="298AEDDF" w14:textId="77777777" w:rsidTr="00785213">
        <w:trPr>
          <w:trHeight w:val="1333"/>
        </w:trPr>
        <w:tc>
          <w:tcPr>
            <w:tcW w:w="1781" w:type="dxa"/>
            <w:tcBorders>
              <w:top w:val="double" w:sz="1" w:space="0" w:color="808080"/>
              <w:left w:val="double" w:sz="1" w:space="0" w:color="808080"/>
              <w:bottom w:val="double" w:sz="1" w:space="0" w:color="808080"/>
            </w:tcBorders>
            <w:shd w:val="clear" w:color="auto" w:fill="auto"/>
            <w:vAlign w:val="center"/>
          </w:tcPr>
          <w:p w14:paraId="46D5C176"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JAN 19,2015</w:t>
            </w:r>
          </w:p>
        </w:tc>
        <w:tc>
          <w:tcPr>
            <w:tcW w:w="3016" w:type="dxa"/>
            <w:tcBorders>
              <w:top w:val="double" w:sz="1" w:space="0" w:color="808080"/>
              <w:left w:val="double" w:sz="1" w:space="0" w:color="808080"/>
              <w:bottom w:val="double" w:sz="1" w:space="0" w:color="808080"/>
            </w:tcBorders>
            <w:shd w:val="clear" w:color="auto" w:fill="auto"/>
            <w:vAlign w:val="center"/>
          </w:tcPr>
          <w:p w14:paraId="116B990C" w14:textId="77777777" w:rsidR="00785213" w:rsidRDefault="00785213" w:rsidP="00780D68">
            <w:pPr>
              <w:rPr>
                <w:rFonts w:ascii="Verdana" w:hAnsi="Verdana" w:cs="Verdana"/>
                <w:color w:val="000000"/>
                <w:sz w:val="20"/>
                <w:szCs w:val="15"/>
              </w:rPr>
            </w:pPr>
            <w:r>
              <w:rPr>
                <w:rFonts w:ascii="Verdana" w:hAnsi="Verdana" w:cs="Verdana"/>
                <w:color w:val="000000"/>
                <w:sz w:val="20"/>
                <w:szCs w:val="15"/>
              </w:rPr>
              <w:t>Business Logic Component design Started</w:t>
            </w:r>
          </w:p>
        </w:tc>
        <w:tc>
          <w:tcPr>
            <w:tcW w:w="1682" w:type="dxa"/>
            <w:tcBorders>
              <w:top w:val="double" w:sz="1" w:space="0" w:color="808080"/>
              <w:left w:val="double" w:sz="1" w:space="0" w:color="808080"/>
              <w:bottom w:val="double" w:sz="1" w:space="0" w:color="808080"/>
            </w:tcBorders>
            <w:shd w:val="clear" w:color="auto" w:fill="auto"/>
            <w:vAlign w:val="center"/>
          </w:tcPr>
          <w:p w14:paraId="67DB1848" w14:textId="77777777"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5B3F6177" w14:textId="77777777" w:rsidR="00785213" w:rsidRDefault="00785213" w:rsidP="00780D68">
            <w:r>
              <w:rPr>
                <w:rFonts w:ascii="Verdana" w:eastAsia="Arial Unicode MS" w:hAnsi="Verdana" w:cs="Arial Unicode MS"/>
                <w:color w:val="000000"/>
                <w:sz w:val="20"/>
                <w:szCs w:val="15"/>
              </w:rPr>
              <w:t>----------------------</w:t>
            </w:r>
          </w:p>
        </w:tc>
      </w:tr>
      <w:tr w:rsidR="00785213" w14:paraId="2827FF6D"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51D43D1B"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20,2015</w:t>
            </w:r>
          </w:p>
        </w:tc>
        <w:tc>
          <w:tcPr>
            <w:tcW w:w="3016" w:type="dxa"/>
            <w:tcBorders>
              <w:top w:val="double" w:sz="1" w:space="0" w:color="808080"/>
              <w:left w:val="double" w:sz="1" w:space="0" w:color="808080"/>
              <w:bottom w:val="double" w:sz="1" w:space="0" w:color="808080"/>
            </w:tcBorders>
            <w:shd w:val="clear" w:color="auto" w:fill="auto"/>
            <w:vAlign w:val="center"/>
          </w:tcPr>
          <w:p w14:paraId="56391E62"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Started</w:t>
            </w:r>
          </w:p>
        </w:tc>
        <w:tc>
          <w:tcPr>
            <w:tcW w:w="1682" w:type="dxa"/>
            <w:tcBorders>
              <w:top w:val="double" w:sz="1" w:space="0" w:color="808080"/>
              <w:left w:val="double" w:sz="1" w:space="0" w:color="808080"/>
              <w:bottom w:val="double" w:sz="1" w:space="0" w:color="808080"/>
            </w:tcBorders>
            <w:shd w:val="clear" w:color="auto" w:fill="auto"/>
            <w:vAlign w:val="center"/>
          </w:tcPr>
          <w:p w14:paraId="684F6CD1"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A0E7840" w14:textId="77777777" w:rsidR="00785213" w:rsidRDefault="00785213" w:rsidP="00780D68">
            <w:r>
              <w:rPr>
                <w:rFonts w:ascii="Verdana" w:hAnsi="Verdana" w:cs="Verdana"/>
                <w:color w:val="000000"/>
                <w:sz w:val="20"/>
                <w:szCs w:val="15"/>
              </w:rPr>
              <w:t>70% of Class Library implemented.</w:t>
            </w:r>
          </w:p>
        </w:tc>
      </w:tr>
      <w:tr w:rsidR="00785213" w14:paraId="7A338C5D"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217EB9B6"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21,2015</w:t>
            </w:r>
          </w:p>
        </w:tc>
        <w:tc>
          <w:tcPr>
            <w:tcW w:w="3016" w:type="dxa"/>
            <w:tcBorders>
              <w:top w:val="double" w:sz="1" w:space="0" w:color="808080"/>
              <w:left w:val="double" w:sz="1" w:space="0" w:color="808080"/>
              <w:bottom w:val="double" w:sz="1" w:space="0" w:color="808080"/>
            </w:tcBorders>
            <w:shd w:val="clear" w:color="auto" w:fill="auto"/>
            <w:vAlign w:val="center"/>
          </w:tcPr>
          <w:p w14:paraId="15A74F0A"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Implementation of Web Application and Window Application Started</w:t>
            </w:r>
          </w:p>
        </w:tc>
        <w:tc>
          <w:tcPr>
            <w:tcW w:w="1682" w:type="dxa"/>
            <w:tcBorders>
              <w:top w:val="double" w:sz="1" w:space="0" w:color="808080"/>
              <w:left w:val="double" w:sz="1" w:space="0" w:color="808080"/>
              <w:bottom w:val="double" w:sz="1" w:space="0" w:color="808080"/>
            </w:tcBorders>
            <w:shd w:val="clear" w:color="auto" w:fill="auto"/>
            <w:vAlign w:val="center"/>
          </w:tcPr>
          <w:p w14:paraId="4E8FF6E4"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3FF74E1" w14:textId="77777777" w:rsidR="00785213" w:rsidRDefault="00785213" w:rsidP="00780D68">
            <w:r>
              <w:rPr>
                <w:rFonts w:ascii="Verdana" w:hAnsi="Verdana" w:cs="Verdana"/>
                <w:color w:val="000000"/>
                <w:sz w:val="20"/>
                <w:szCs w:val="15"/>
              </w:rPr>
              <w:t>Class Library Development going on.</w:t>
            </w:r>
          </w:p>
        </w:tc>
      </w:tr>
      <w:tr w:rsidR="00785213" w14:paraId="6B78007A"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269CC792"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22, 2015</w:t>
            </w:r>
          </w:p>
        </w:tc>
        <w:tc>
          <w:tcPr>
            <w:tcW w:w="3016" w:type="dxa"/>
            <w:tcBorders>
              <w:top w:val="double" w:sz="1" w:space="0" w:color="808080"/>
              <w:left w:val="double" w:sz="1" w:space="0" w:color="808080"/>
              <w:bottom w:val="double" w:sz="1" w:space="0" w:color="808080"/>
            </w:tcBorders>
            <w:shd w:val="clear" w:color="auto" w:fill="auto"/>
            <w:vAlign w:val="center"/>
          </w:tcPr>
          <w:p w14:paraId="67A0E236"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Off</w:t>
            </w:r>
          </w:p>
        </w:tc>
        <w:tc>
          <w:tcPr>
            <w:tcW w:w="1682" w:type="dxa"/>
            <w:tcBorders>
              <w:top w:val="double" w:sz="1" w:space="0" w:color="808080"/>
              <w:left w:val="double" w:sz="1" w:space="0" w:color="808080"/>
              <w:bottom w:val="double" w:sz="1" w:space="0" w:color="808080"/>
            </w:tcBorders>
            <w:shd w:val="clear" w:color="auto" w:fill="auto"/>
            <w:vAlign w:val="center"/>
          </w:tcPr>
          <w:p w14:paraId="221317F9"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Off</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518B6394" w14:textId="77777777" w:rsidR="00785213" w:rsidRDefault="00785213" w:rsidP="00780D68">
            <w:r>
              <w:rPr>
                <w:rFonts w:ascii="Verdana" w:hAnsi="Verdana" w:cs="Verdana"/>
                <w:color w:val="000000"/>
                <w:sz w:val="20"/>
                <w:szCs w:val="15"/>
              </w:rPr>
              <w:t>Off</w:t>
            </w:r>
          </w:p>
        </w:tc>
      </w:tr>
      <w:tr w:rsidR="00785213" w14:paraId="02E3C0D2"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75B72EBF"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23, 2015</w:t>
            </w:r>
          </w:p>
        </w:tc>
        <w:tc>
          <w:tcPr>
            <w:tcW w:w="3016" w:type="dxa"/>
            <w:tcBorders>
              <w:top w:val="double" w:sz="1" w:space="0" w:color="808080"/>
              <w:left w:val="double" w:sz="1" w:space="0" w:color="808080"/>
              <w:bottom w:val="double" w:sz="1" w:space="0" w:color="808080"/>
            </w:tcBorders>
            <w:shd w:val="clear" w:color="auto" w:fill="auto"/>
            <w:vAlign w:val="center"/>
          </w:tcPr>
          <w:p w14:paraId="0F893AEB" w14:textId="77777777" w:rsidR="00785213" w:rsidRDefault="00785213" w:rsidP="00780D68">
            <w:pPr>
              <w:pStyle w:val="NormalWeb"/>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14:paraId="1EA601A5" w14:textId="77777777" w:rsidR="00785213" w:rsidRDefault="00785213" w:rsidP="00780D68">
            <w:pPr>
              <w:pStyle w:val="NormalWeb"/>
              <w:spacing w:after="0"/>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14:paraId="6199DA3A"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655C141" w14:textId="77777777" w:rsidR="00785213" w:rsidRDefault="00785213" w:rsidP="00780D68">
            <w:r>
              <w:rPr>
                <w:rFonts w:ascii="Verdana" w:hAnsi="Verdana" w:cs="Verdana"/>
                <w:color w:val="000000"/>
                <w:sz w:val="20"/>
                <w:szCs w:val="15"/>
              </w:rPr>
              <w:t>Class Library Modified as per the need.</w:t>
            </w:r>
          </w:p>
        </w:tc>
      </w:tr>
      <w:tr w:rsidR="00785213" w14:paraId="73223F82"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7668E278"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24, 2015</w:t>
            </w:r>
          </w:p>
        </w:tc>
        <w:tc>
          <w:tcPr>
            <w:tcW w:w="3016" w:type="dxa"/>
            <w:tcBorders>
              <w:top w:val="double" w:sz="1" w:space="0" w:color="808080"/>
              <w:left w:val="double" w:sz="1" w:space="0" w:color="808080"/>
              <w:bottom w:val="double" w:sz="1" w:space="0" w:color="808080"/>
            </w:tcBorders>
            <w:shd w:val="clear" w:color="auto" w:fill="auto"/>
            <w:vAlign w:val="center"/>
          </w:tcPr>
          <w:p w14:paraId="30C51FEA" w14:textId="77777777" w:rsidR="00785213" w:rsidRDefault="00785213" w:rsidP="00780D68">
            <w:pPr>
              <w:pStyle w:val="NormalWeb"/>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14:paraId="15662A67" w14:textId="77777777" w:rsidR="00785213" w:rsidRDefault="00785213" w:rsidP="00780D68">
            <w:pPr>
              <w:pStyle w:val="NormalWeb"/>
              <w:spacing w:after="0"/>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14:paraId="0B757575"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427BA49" w14:textId="77777777" w:rsidR="00785213" w:rsidRDefault="00785213" w:rsidP="00780D68">
            <w:r>
              <w:rPr>
                <w:rFonts w:ascii="Verdana" w:hAnsi="Verdana" w:cs="Verdana"/>
                <w:color w:val="000000"/>
                <w:sz w:val="20"/>
                <w:szCs w:val="15"/>
              </w:rPr>
              <w:t xml:space="preserve">              --</w:t>
            </w:r>
          </w:p>
        </w:tc>
      </w:tr>
      <w:tr w:rsidR="00785213" w14:paraId="7408B766"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03EB58E3"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lastRenderedPageBreak/>
              <w:t>JAN 25, 2015</w:t>
            </w:r>
          </w:p>
        </w:tc>
        <w:tc>
          <w:tcPr>
            <w:tcW w:w="3016" w:type="dxa"/>
            <w:tcBorders>
              <w:top w:val="double" w:sz="1" w:space="0" w:color="808080"/>
              <w:left w:val="double" w:sz="1" w:space="0" w:color="808080"/>
              <w:bottom w:val="double" w:sz="1" w:space="0" w:color="808080"/>
            </w:tcBorders>
            <w:shd w:val="clear" w:color="auto" w:fill="auto"/>
            <w:vAlign w:val="center"/>
          </w:tcPr>
          <w:p w14:paraId="76BDBD46"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After Ensuring Proper Functioning the Required Validations were Implemented</w:t>
            </w:r>
          </w:p>
        </w:tc>
        <w:tc>
          <w:tcPr>
            <w:tcW w:w="1682" w:type="dxa"/>
            <w:tcBorders>
              <w:top w:val="double" w:sz="1" w:space="0" w:color="808080"/>
              <w:left w:val="double" w:sz="1" w:space="0" w:color="808080"/>
              <w:bottom w:val="double" w:sz="1" w:space="0" w:color="808080"/>
            </w:tcBorders>
            <w:shd w:val="clear" w:color="auto" w:fill="auto"/>
            <w:vAlign w:val="center"/>
          </w:tcPr>
          <w:p w14:paraId="68132B33"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426D3EA2" w14:textId="77777777" w:rsidR="00785213" w:rsidRDefault="00785213" w:rsidP="00780D68">
            <w:r>
              <w:rPr>
                <w:rFonts w:ascii="Verdana" w:hAnsi="Verdana" w:cs="Verdana"/>
                <w:color w:val="000000"/>
                <w:sz w:val="20"/>
                <w:szCs w:val="15"/>
              </w:rPr>
              <w:t>Module Integration was done by the Project Manager</w:t>
            </w:r>
          </w:p>
        </w:tc>
      </w:tr>
      <w:tr w:rsidR="00785213" w14:paraId="7576DB47"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0D70A923"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26, 2015</w:t>
            </w:r>
          </w:p>
        </w:tc>
        <w:tc>
          <w:tcPr>
            <w:tcW w:w="3016" w:type="dxa"/>
            <w:tcBorders>
              <w:top w:val="double" w:sz="1" w:space="0" w:color="808080"/>
              <w:left w:val="double" w:sz="1" w:space="0" w:color="808080"/>
              <w:bottom w:val="double" w:sz="1" w:space="0" w:color="808080"/>
            </w:tcBorders>
            <w:shd w:val="clear" w:color="auto" w:fill="auto"/>
            <w:vAlign w:val="center"/>
          </w:tcPr>
          <w:p w14:paraId="3615588A"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The Project was Tested by the respective Team Leaders and the Project Manager</w:t>
            </w:r>
          </w:p>
        </w:tc>
        <w:tc>
          <w:tcPr>
            <w:tcW w:w="1682" w:type="dxa"/>
            <w:tcBorders>
              <w:top w:val="double" w:sz="1" w:space="0" w:color="808080"/>
              <w:left w:val="double" w:sz="1" w:space="0" w:color="808080"/>
              <w:bottom w:val="double" w:sz="1" w:space="0" w:color="808080"/>
            </w:tcBorders>
            <w:shd w:val="clear" w:color="auto" w:fill="auto"/>
            <w:vAlign w:val="center"/>
          </w:tcPr>
          <w:p w14:paraId="6BF28224"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Testing Phase (Module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5177A161" w14:textId="77777777" w:rsidR="00785213" w:rsidRDefault="00785213" w:rsidP="00780D68">
            <w:r>
              <w:rPr>
                <w:rFonts w:ascii="Verdana" w:hAnsi="Verdana" w:cs="Verdana"/>
                <w:color w:val="000000"/>
                <w:sz w:val="20"/>
                <w:szCs w:val="15"/>
              </w:rPr>
              <w:t xml:space="preserve">            --</w:t>
            </w:r>
          </w:p>
        </w:tc>
      </w:tr>
      <w:tr w:rsidR="00785213" w14:paraId="25DE67CE"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6BC73936"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27, 2015</w:t>
            </w:r>
          </w:p>
        </w:tc>
        <w:tc>
          <w:tcPr>
            <w:tcW w:w="3016" w:type="dxa"/>
            <w:tcBorders>
              <w:top w:val="double" w:sz="1" w:space="0" w:color="808080"/>
              <w:left w:val="double" w:sz="1" w:space="0" w:color="808080"/>
              <w:bottom w:val="double" w:sz="1" w:space="0" w:color="808080"/>
            </w:tcBorders>
            <w:shd w:val="clear" w:color="auto" w:fill="auto"/>
            <w:vAlign w:val="center"/>
          </w:tcPr>
          <w:p w14:paraId="54EAC7B9"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The Project was Submitted to Other Project Leader of Other Project Group For Testing</w:t>
            </w:r>
          </w:p>
        </w:tc>
        <w:tc>
          <w:tcPr>
            <w:tcW w:w="1682" w:type="dxa"/>
            <w:tcBorders>
              <w:top w:val="double" w:sz="1" w:space="0" w:color="808080"/>
              <w:left w:val="double" w:sz="1" w:space="0" w:color="808080"/>
              <w:bottom w:val="double" w:sz="1" w:space="0" w:color="808080"/>
            </w:tcBorders>
            <w:shd w:val="clear" w:color="auto" w:fill="auto"/>
            <w:vAlign w:val="center"/>
          </w:tcPr>
          <w:p w14:paraId="4DFCEED4"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Testing Phase (Acceptance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7B63270F" w14:textId="77777777" w:rsidR="00785213" w:rsidRDefault="00785213" w:rsidP="00780D68">
            <w:r>
              <w:rPr>
                <w:rFonts w:ascii="Verdana" w:hAnsi="Verdana" w:cs="Verdana"/>
                <w:color w:val="000000"/>
                <w:sz w:val="20"/>
                <w:szCs w:val="15"/>
              </w:rPr>
              <w:t>The Project of Other Team was Taken up by the Team for Testing</w:t>
            </w:r>
          </w:p>
        </w:tc>
      </w:tr>
      <w:tr w:rsidR="00785213" w14:paraId="1547DF98"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60411F54"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28-29, 2015</w:t>
            </w:r>
          </w:p>
        </w:tc>
        <w:tc>
          <w:tcPr>
            <w:tcW w:w="3016" w:type="dxa"/>
            <w:tcBorders>
              <w:top w:val="double" w:sz="1" w:space="0" w:color="808080"/>
              <w:left w:val="double" w:sz="1" w:space="0" w:color="808080"/>
              <w:bottom w:val="double" w:sz="1" w:space="0" w:color="808080"/>
            </w:tcBorders>
            <w:shd w:val="clear" w:color="auto" w:fill="auto"/>
            <w:vAlign w:val="center"/>
          </w:tcPr>
          <w:p w14:paraId="3D5BBD05" w14:textId="77777777" w:rsidR="00785213" w:rsidRDefault="00785213" w:rsidP="00780D68">
            <w:pPr>
              <w:pStyle w:val="NormalWeb"/>
              <w:spacing w:before="0"/>
              <w:jc w:val="center"/>
              <w:rPr>
                <w:rFonts w:ascii="Verdana" w:hAnsi="Verdana" w:cs="Verdana"/>
                <w:color w:val="000000"/>
                <w:sz w:val="20"/>
                <w:szCs w:val="15"/>
              </w:rPr>
            </w:pPr>
            <w:r>
              <w:rPr>
                <w:rFonts w:ascii="Verdana" w:hAnsi="Verdana" w:cs="Verdana"/>
                <w:color w:val="000000"/>
                <w:sz w:val="20"/>
                <w:szCs w:val="15"/>
              </w:rPr>
              <w:t>The Errors Found were Removed</w:t>
            </w:r>
          </w:p>
          <w:p w14:paraId="036F4B0D" w14:textId="77777777" w:rsidR="00785213" w:rsidRDefault="00785213" w:rsidP="00780D68">
            <w:pPr>
              <w:pStyle w:val="NormalWeb"/>
              <w:spacing w:after="0"/>
              <w:jc w:val="center"/>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14:paraId="5F9EEA38"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Debugging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E8C3E88" w14:textId="77777777" w:rsidR="00785213" w:rsidRDefault="00785213" w:rsidP="00780D68">
            <w:r>
              <w:rPr>
                <w:rFonts w:ascii="Verdana" w:hAnsi="Verdana" w:cs="Verdana"/>
                <w:color w:val="000000"/>
                <w:sz w:val="20"/>
                <w:szCs w:val="15"/>
              </w:rPr>
              <w:t>The Project was complete for submission</w:t>
            </w:r>
          </w:p>
        </w:tc>
      </w:tr>
      <w:tr w:rsidR="00785213" w14:paraId="2605C5A7" w14:textId="77777777"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14:paraId="01598B30" w14:textId="77777777"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30, 2015</w:t>
            </w:r>
          </w:p>
        </w:tc>
        <w:tc>
          <w:tcPr>
            <w:tcW w:w="3016" w:type="dxa"/>
            <w:tcBorders>
              <w:top w:val="double" w:sz="1" w:space="0" w:color="808080"/>
              <w:left w:val="double" w:sz="1" w:space="0" w:color="808080"/>
              <w:bottom w:val="double" w:sz="1" w:space="0" w:color="808080"/>
            </w:tcBorders>
            <w:shd w:val="clear" w:color="auto" w:fill="auto"/>
            <w:vAlign w:val="center"/>
          </w:tcPr>
          <w:p w14:paraId="633D500E" w14:textId="77777777" w:rsidR="00785213" w:rsidRDefault="00785213" w:rsidP="00780D68">
            <w:pPr>
              <w:pStyle w:val="NormalWeb"/>
              <w:spacing w:before="0" w:after="0"/>
              <w:jc w:val="center"/>
              <w:rPr>
                <w:rFonts w:ascii="Verdana" w:hAnsi="Verdana" w:cs="Verdana"/>
                <w:color w:val="000000"/>
                <w:sz w:val="20"/>
                <w:szCs w:val="15"/>
              </w:rPr>
            </w:pPr>
            <w:r>
              <w:rPr>
                <w:rFonts w:ascii="Verdana" w:hAnsi="Verdana" w:cs="Verdana"/>
                <w:color w:val="000000"/>
                <w:sz w:val="20"/>
                <w:szCs w:val="15"/>
              </w:rPr>
              <w:t>Final Submission of Project</w:t>
            </w:r>
          </w:p>
        </w:tc>
        <w:tc>
          <w:tcPr>
            <w:tcW w:w="1682" w:type="dxa"/>
            <w:tcBorders>
              <w:top w:val="double" w:sz="1" w:space="0" w:color="808080"/>
              <w:left w:val="double" w:sz="1" w:space="0" w:color="808080"/>
              <w:bottom w:val="double" w:sz="1" w:space="0" w:color="808080"/>
            </w:tcBorders>
            <w:shd w:val="clear" w:color="auto" w:fill="auto"/>
            <w:vAlign w:val="center"/>
          </w:tcPr>
          <w:p w14:paraId="42351BF4" w14:textId="77777777" w:rsidR="00785213" w:rsidRDefault="00785213" w:rsidP="00780D68">
            <w:pPr>
              <w:pStyle w:val="NormalWeb"/>
              <w:snapToGrid w:val="0"/>
              <w:spacing w:before="0" w:after="0"/>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A7E300B" w14:textId="77777777" w:rsidR="00785213" w:rsidRDefault="00785213" w:rsidP="00780D68">
            <w:pPr>
              <w:snapToGrid w:val="0"/>
              <w:rPr>
                <w:rFonts w:ascii="Verdana" w:hAnsi="Verdana" w:cs="Verdana"/>
                <w:color w:val="000000"/>
                <w:sz w:val="20"/>
                <w:szCs w:val="15"/>
              </w:rPr>
            </w:pPr>
          </w:p>
        </w:tc>
      </w:tr>
    </w:tbl>
    <w:p w14:paraId="467C5F39" w14:textId="77777777" w:rsidR="00785213" w:rsidRDefault="00785213" w:rsidP="00785213">
      <w:pPr>
        <w:pStyle w:val="Title"/>
        <w:jc w:val="both"/>
      </w:pPr>
    </w:p>
    <w:p w14:paraId="2C5DF975" w14:textId="77777777" w:rsidR="00785213" w:rsidRDefault="00785213" w:rsidP="00785213">
      <w:pPr>
        <w:pStyle w:val="Title"/>
        <w:jc w:val="both"/>
      </w:pPr>
    </w:p>
    <w:p w14:paraId="2C37B8A0" w14:textId="77777777" w:rsidR="00785213" w:rsidRDefault="00785213" w:rsidP="00785213">
      <w:pPr>
        <w:pStyle w:val="Title"/>
        <w:jc w:val="both"/>
      </w:pPr>
    </w:p>
    <w:p w14:paraId="70B291A9" w14:textId="77777777" w:rsidR="00785213" w:rsidRDefault="00785213" w:rsidP="00785213">
      <w:pPr>
        <w:pStyle w:val="Title"/>
        <w:jc w:val="both"/>
      </w:pPr>
    </w:p>
    <w:p w14:paraId="0D8B01CD" w14:textId="77777777" w:rsidR="00785213" w:rsidRDefault="00785213" w:rsidP="00785213">
      <w:pPr>
        <w:pStyle w:val="Title"/>
        <w:jc w:val="both"/>
      </w:pPr>
    </w:p>
    <w:p w14:paraId="28D0BD43" w14:textId="77777777" w:rsidR="00785213" w:rsidRDefault="00785213" w:rsidP="00785213">
      <w:pPr>
        <w:pStyle w:val="Title"/>
        <w:jc w:val="both"/>
      </w:pPr>
    </w:p>
    <w:p w14:paraId="6AF9781F" w14:textId="77777777" w:rsidR="00785213" w:rsidRDefault="00785213" w:rsidP="00785213">
      <w:pPr>
        <w:pStyle w:val="Title"/>
        <w:jc w:val="both"/>
      </w:pPr>
    </w:p>
    <w:p w14:paraId="7F8233B8" w14:textId="77777777" w:rsidR="00785213" w:rsidRDefault="00785213" w:rsidP="00785213">
      <w:pPr>
        <w:pStyle w:val="Title"/>
        <w:jc w:val="both"/>
      </w:pPr>
    </w:p>
    <w:p w14:paraId="410720CA" w14:textId="77777777" w:rsidR="00785213" w:rsidRDefault="00785213" w:rsidP="00785213">
      <w:pPr>
        <w:pStyle w:val="Title"/>
        <w:jc w:val="both"/>
      </w:pPr>
    </w:p>
    <w:p w14:paraId="4981C477" w14:textId="77777777" w:rsidR="00785213" w:rsidRDefault="00785213" w:rsidP="00785213">
      <w:pPr>
        <w:pStyle w:val="Title"/>
        <w:jc w:val="both"/>
      </w:pPr>
    </w:p>
    <w:p w14:paraId="125AF654" w14:textId="77777777" w:rsidR="00785213" w:rsidRDefault="00785213" w:rsidP="00785213">
      <w:pPr>
        <w:pStyle w:val="Title"/>
        <w:jc w:val="both"/>
      </w:pPr>
    </w:p>
    <w:p w14:paraId="46A8B9F9" w14:textId="77777777" w:rsidR="00785213" w:rsidRDefault="00785213" w:rsidP="00785213">
      <w:pPr>
        <w:pStyle w:val="Title"/>
        <w:jc w:val="both"/>
      </w:pPr>
    </w:p>
    <w:p w14:paraId="51F36DE8" w14:textId="77777777" w:rsidR="00785213" w:rsidRDefault="00785213" w:rsidP="00785213">
      <w:pPr>
        <w:pStyle w:val="Title"/>
        <w:jc w:val="both"/>
      </w:pPr>
    </w:p>
    <w:p w14:paraId="02CC3F11" w14:textId="77777777" w:rsidR="00785213" w:rsidRDefault="00785213" w:rsidP="00785213">
      <w:pPr>
        <w:pStyle w:val="Title"/>
        <w:jc w:val="left"/>
      </w:pPr>
    </w:p>
    <w:p w14:paraId="709C2439" w14:textId="77777777" w:rsidR="00785213" w:rsidRDefault="00785213" w:rsidP="00785213">
      <w:pPr>
        <w:pStyle w:val="Title"/>
        <w:jc w:val="left"/>
      </w:pPr>
    </w:p>
    <w:p w14:paraId="31268FA1" w14:textId="77777777" w:rsidR="00785213" w:rsidRDefault="00785213" w:rsidP="00785213">
      <w:pPr>
        <w:pStyle w:val="Title"/>
        <w:jc w:val="left"/>
      </w:pPr>
    </w:p>
    <w:p w14:paraId="2F60D3B4" w14:textId="77777777" w:rsidR="00785213" w:rsidRDefault="00785213" w:rsidP="00785213">
      <w:pPr>
        <w:pStyle w:val="Title"/>
        <w:jc w:val="left"/>
      </w:pPr>
    </w:p>
    <w:p w14:paraId="30A66D6B" w14:textId="77777777" w:rsidR="00785213" w:rsidRDefault="00785213" w:rsidP="00785213">
      <w:pPr>
        <w:pStyle w:val="Title"/>
        <w:jc w:val="left"/>
        <w:rPr>
          <w:sz w:val="26"/>
        </w:rPr>
      </w:pPr>
      <w:r>
        <w:lastRenderedPageBreak/>
        <w:t>Appendix A</w:t>
      </w:r>
    </w:p>
    <w:p w14:paraId="7BC07138" w14:textId="77777777" w:rsidR="00785213" w:rsidRPr="00420D26" w:rsidRDefault="00785213" w:rsidP="00785213">
      <w:pPr>
        <w:pStyle w:val="Title"/>
        <w:jc w:val="left"/>
      </w:pPr>
      <w:r>
        <w:rPr>
          <w:sz w:val="26"/>
        </w:rPr>
        <w:t>E</w:t>
      </w:r>
      <w:r w:rsidR="00F66B9B">
        <w:rPr>
          <w:sz w:val="26"/>
        </w:rPr>
        <w:t xml:space="preserve">ntity </w:t>
      </w:r>
      <w:r>
        <w:rPr>
          <w:sz w:val="26"/>
        </w:rPr>
        <w:t>R</w:t>
      </w:r>
      <w:r w:rsidR="00F66B9B">
        <w:rPr>
          <w:sz w:val="26"/>
        </w:rPr>
        <w:t xml:space="preserve">elationship </w:t>
      </w:r>
      <w:r>
        <w:rPr>
          <w:sz w:val="26"/>
        </w:rPr>
        <w:t>Diagram</w:t>
      </w:r>
      <w:r>
        <w:rPr>
          <w:noProof/>
          <w:sz w:val="26"/>
          <w:lang w:val="en-IN" w:eastAsia="en-IN"/>
        </w:rPr>
        <w:drawing>
          <wp:inline distT="0" distB="0" distL="0" distR="0" wp14:anchorId="005BC960" wp14:editId="5C4927F0">
            <wp:extent cx="5465445" cy="6826250"/>
            <wp:effectExtent l="0" t="0" r="1905" b="0"/>
            <wp:docPr id="16" name="Picture 16" descr="C:\Users\Swapnil\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wapnil\Desktop\Captur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5445" cy="6826250"/>
                    </a:xfrm>
                    <a:prstGeom prst="rect">
                      <a:avLst/>
                    </a:prstGeom>
                    <a:noFill/>
                    <a:ln>
                      <a:noFill/>
                    </a:ln>
                  </pic:spPr>
                </pic:pic>
              </a:graphicData>
            </a:graphic>
          </wp:inline>
        </w:drawing>
      </w:r>
    </w:p>
    <w:p w14:paraId="20C458E6" w14:textId="77777777" w:rsidR="00785213" w:rsidRPr="00527952" w:rsidRDefault="00785213" w:rsidP="00785213">
      <w:pPr>
        <w:pStyle w:val="Subtitle"/>
      </w:pPr>
    </w:p>
    <w:p w14:paraId="2793243B" w14:textId="77777777" w:rsidR="00785213" w:rsidRDefault="00785213" w:rsidP="00785213">
      <w:pPr>
        <w:jc w:val="both"/>
      </w:pPr>
    </w:p>
    <w:p w14:paraId="52E1B982" w14:textId="77777777" w:rsidR="00785213" w:rsidRDefault="00785213" w:rsidP="00785213">
      <w:pPr>
        <w:pStyle w:val="Title"/>
        <w:jc w:val="both"/>
      </w:pPr>
    </w:p>
    <w:p w14:paraId="38969468" w14:textId="77777777" w:rsidR="00785213" w:rsidRPr="00420D26" w:rsidRDefault="00785213" w:rsidP="00785213">
      <w:pPr>
        <w:pStyle w:val="Subtitle"/>
      </w:pPr>
    </w:p>
    <w:p w14:paraId="03C82E01" w14:textId="77777777" w:rsidR="00785213" w:rsidRDefault="00785213" w:rsidP="00785213">
      <w:pPr>
        <w:rPr>
          <w:b/>
          <w:bCs/>
          <w:sz w:val="30"/>
          <w:u w:val="single"/>
        </w:rPr>
      </w:pPr>
      <w:r>
        <w:rPr>
          <w:b/>
          <w:bCs/>
          <w:sz w:val="30"/>
          <w:u w:val="single"/>
        </w:rPr>
        <w:t>Data</w:t>
      </w:r>
      <w:r w:rsidR="00F66B9B">
        <w:rPr>
          <w:b/>
          <w:bCs/>
          <w:sz w:val="30"/>
          <w:u w:val="single"/>
        </w:rPr>
        <w:t xml:space="preserve"> </w:t>
      </w:r>
      <w:r>
        <w:rPr>
          <w:b/>
          <w:bCs/>
          <w:sz w:val="30"/>
          <w:u w:val="single"/>
        </w:rPr>
        <w:t>Flow Diagram:</w:t>
      </w:r>
    </w:p>
    <w:p w14:paraId="31999622" w14:textId="77777777" w:rsidR="00785213" w:rsidRDefault="00785213" w:rsidP="00785213">
      <w:pPr>
        <w:rPr>
          <w:b/>
          <w:bCs/>
          <w:sz w:val="30"/>
          <w:u w:val="single"/>
        </w:rPr>
      </w:pPr>
      <w:r>
        <w:rPr>
          <w:b/>
          <w:bCs/>
          <w:noProof/>
          <w:sz w:val="30"/>
          <w:u w:val="single"/>
          <w:lang w:val="en-IN" w:eastAsia="en-IN"/>
        </w:rPr>
        <w:drawing>
          <wp:inline distT="0" distB="0" distL="0" distR="0" wp14:anchorId="7D8E07A3" wp14:editId="4CC8048E">
            <wp:extent cx="6326505" cy="6230620"/>
            <wp:effectExtent l="0" t="0" r="0" b="0"/>
            <wp:docPr id="15" name="Picture 1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6505" cy="6230620"/>
                    </a:xfrm>
                    <a:prstGeom prst="rect">
                      <a:avLst/>
                    </a:prstGeom>
                    <a:noFill/>
                    <a:ln>
                      <a:noFill/>
                    </a:ln>
                  </pic:spPr>
                </pic:pic>
              </a:graphicData>
            </a:graphic>
          </wp:inline>
        </w:drawing>
      </w:r>
    </w:p>
    <w:p w14:paraId="6C2171E9" w14:textId="77777777" w:rsidR="00785213" w:rsidRDefault="00785213" w:rsidP="00785213">
      <w:pPr>
        <w:rPr>
          <w:b/>
          <w:bCs/>
          <w:sz w:val="30"/>
          <w:u w:val="single"/>
        </w:rPr>
      </w:pPr>
    </w:p>
    <w:p w14:paraId="5A1BF67F" w14:textId="77777777" w:rsidR="00785213" w:rsidRDefault="00785213" w:rsidP="00785213">
      <w:pPr>
        <w:rPr>
          <w:b/>
          <w:bCs/>
          <w:sz w:val="30"/>
          <w:u w:val="single"/>
        </w:rPr>
      </w:pPr>
    </w:p>
    <w:p w14:paraId="7DCC53E7" w14:textId="77777777" w:rsidR="00785213" w:rsidRDefault="00785213" w:rsidP="00785213">
      <w:pPr>
        <w:rPr>
          <w:b/>
          <w:bCs/>
          <w:sz w:val="30"/>
          <w:u w:val="single"/>
        </w:rPr>
      </w:pPr>
    </w:p>
    <w:p w14:paraId="22BBC918" w14:textId="77777777" w:rsidR="00785213" w:rsidRDefault="00785213" w:rsidP="00785213">
      <w:pPr>
        <w:rPr>
          <w:b/>
          <w:bCs/>
          <w:sz w:val="30"/>
          <w:u w:val="single"/>
        </w:rPr>
      </w:pPr>
    </w:p>
    <w:p w14:paraId="191E6115" w14:textId="77777777" w:rsidR="00785213" w:rsidRDefault="00785213" w:rsidP="00785213">
      <w:pPr>
        <w:rPr>
          <w:b/>
          <w:bCs/>
          <w:sz w:val="30"/>
          <w:u w:val="single"/>
        </w:rPr>
      </w:pPr>
    </w:p>
    <w:p w14:paraId="3D7F216B" w14:textId="77777777" w:rsidR="00785213" w:rsidRDefault="00785213" w:rsidP="00785213">
      <w:pPr>
        <w:rPr>
          <w:b/>
          <w:bCs/>
          <w:sz w:val="30"/>
          <w:u w:val="single"/>
        </w:rPr>
      </w:pPr>
    </w:p>
    <w:p w14:paraId="5131E7F4" w14:textId="77777777" w:rsidR="00785213" w:rsidRDefault="00785213" w:rsidP="00785213">
      <w:r>
        <w:rPr>
          <w:b/>
          <w:bCs/>
          <w:sz w:val="30"/>
          <w:u w:val="single"/>
        </w:rPr>
        <w:lastRenderedPageBreak/>
        <w:t>Class</w:t>
      </w:r>
      <w:r w:rsidR="0070759C">
        <w:rPr>
          <w:b/>
          <w:bCs/>
          <w:sz w:val="30"/>
          <w:u w:val="single"/>
        </w:rPr>
        <w:t xml:space="preserve"> </w:t>
      </w:r>
      <w:r>
        <w:rPr>
          <w:b/>
          <w:bCs/>
          <w:sz w:val="30"/>
          <w:u w:val="single"/>
        </w:rPr>
        <w:t>Diagram</w:t>
      </w:r>
      <w:r>
        <w:rPr>
          <w:noProof/>
          <w:lang w:val="en-IN" w:eastAsia="en-IN"/>
        </w:rPr>
        <w:drawing>
          <wp:inline distT="0" distB="0" distL="0" distR="0" wp14:anchorId="30639DAB" wp14:editId="78A47A0A">
            <wp:extent cx="6358255" cy="7028180"/>
            <wp:effectExtent l="0" t="0" r="4445" b="1270"/>
            <wp:docPr id="14" name="Picture 14"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8255" cy="7028180"/>
                    </a:xfrm>
                    <a:prstGeom prst="rect">
                      <a:avLst/>
                    </a:prstGeom>
                    <a:noFill/>
                    <a:ln>
                      <a:noFill/>
                    </a:ln>
                  </pic:spPr>
                </pic:pic>
              </a:graphicData>
            </a:graphic>
          </wp:inline>
        </w:drawing>
      </w:r>
    </w:p>
    <w:p w14:paraId="029C4C91" w14:textId="77777777" w:rsidR="00785213" w:rsidRPr="00626D58" w:rsidRDefault="00785213" w:rsidP="00785213">
      <w:pPr>
        <w:pStyle w:val="Subtitle"/>
      </w:pPr>
    </w:p>
    <w:p w14:paraId="413210BF" w14:textId="77777777" w:rsidR="00785213" w:rsidRDefault="00785213" w:rsidP="00785213">
      <w:pPr>
        <w:pStyle w:val="Title"/>
        <w:jc w:val="both"/>
      </w:pPr>
    </w:p>
    <w:p w14:paraId="38B94076" w14:textId="77777777" w:rsidR="00785213" w:rsidRDefault="00785213" w:rsidP="00785213">
      <w:pPr>
        <w:pStyle w:val="Title"/>
        <w:jc w:val="both"/>
      </w:pPr>
    </w:p>
    <w:p w14:paraId="35EACDE1" w14:textId="77777777" w:rsidR="00785213" w:rsidRDefault="00785213" w:rsidP="00785213">
      <w:pPr>
        <w:pStyle w:val="Title"/>
        <w:jc w:val="both"/>
      </w:pPr>
      <w:r>
        <w:lastRenderedPageBreak/>
        <w:t>Appendix</w:t>
      </w:r>
      <w:r w:rsidR="00CE126D">
        <w:t xml:space="preserve"> </w:t>
      </w:r>
      <w:r>
        <w:t>B</w:t>
      </w:r>
    </w:p>
    <w:p w14:paraId="0BE8F081" w14:textId="77777777" w:rsidR="00785213" w:rsidRDefault="00785213" w:rsidP="00785213">
      <w:pPr>
        <w:pStyle w:val="Title"/>
        <w:jc w:val="both"/>
        <w:rPr>
          <w:sz w:val="22"/>
          <w:u w:val="none"/>
        </w:rPr>
      </w:pPr>
      <w:r w:rsidRPr="00901CEF">
        <w:rPr>
          <w:sz w:val="28"/>
        </w:rPr>
        <w:t>Homepage</w:t>
      </w:r>
      <w:r>
        <w:rPr>
          <w:sz w:val="28"/>
        </w:rPr>
        <w:t>:</w:t>
      </w:r>
      <w:r>
        <w:rPr>
          <w:noProof/>
          <w:lang w:val="en-IN" w:eastAsia="en-IN"/>
        </w:rPr>
        <w:drawing>
          <wp:inline distT="0" distB="0" distL="0" distR="0" wp14:anchorId="58EAD86D" wp14:editId="447DC51C">
            <wp:extent cx="6220047" cy="4858784"/>
            <wp:effectExtent l="0" t="0" r="0" b="0"/>
            <wp:docPr id="13" name="Picture 13" descr="firs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rstp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0349" cy="4859020"/>
                    </a:xfrm>
                    <a:prstGeom prst="rect">
                      <a:avLst/>
                    </a:prstGeom>
                    <a:noFill/>
                    <a:ln>
                      <a:noFill/>
                    </a:ln>
                  </pic:spPr>
                </pic:pic>
              </a:graphicData>
            </a:graphic>
          </wp:inline>
        </w:drawing>
      </w:r>
    </w:p>
    <w:p w14:paraId="025F4E72" w14:textId="77777777" w:rsidR="00785213" w:rsidRDefault="00785213" w:rsidP="00785213"/>
    <w:p w14:paraId="1D512D21" w14:textId="77777777" w:rsidR="00785213" w:rsidRDefault="00785213" w:rsidP="00785213"/>
    <w:p w14:paraId="4E3D09EE" w14:textId="77777777" w:rsidR="00785213" w:rsidRDefault="00785213" w:rsidP="00785213"/>
    <w:p w14:paraId="16B2D01F" w14:textId="77777777" w:rsidR="00785213" w:rsidRDefault="00785213" w:rsidP="00785213">
      <w:pPr>
        <w:pStyle w:val="Title"/>
        <w:jc w:val="both"/>
      </w:pPr>
      <w:proofErr w:type="spellStart"/>
      <w:r w:rsidRPr="00901CEF">
        <w:rPr>
          <w:sz w:val="28"/>
        </w:rPr>
        <w:lastRenderedPageBreak/>
        <w:t>LoginPopup</w:t>
      </w:r>
      <w:proofErr w:type="spellEnd"/>
      <w:r w:rsidRPr="00901CEF">
        <w:rPr>
          <w:sz w:val="28"/>
        </w:rPr>
        <w:t>:</w:t>
      </w:r>
      <w:r>
        <w:rPr>
          <w:noProof/>
          <w:lang w:val="en-IN" w:eastAsia="en-IN"/>
        </w:rPr>
        <w:drawing>
          <wp:inline distT="0" distB="0" distL="0" distR="0" wp14:anchorId="27FF9226" wp14:editId="12968084">
            <wp:extent cx="6209414" cy="3700052"/>
            <wp:effectExtent l="0" t="0" r="1270" b="0"/>
            <wp:docPr id="12" name="Picture 12" descr="login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Pop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9571" cy="3700145"/>
                    </a:xfrm>
                    <a:prstGeom prst="rect">
                      <a:avLst/>
                    </a:prstGeom>
                    <a:noFill/>
                    <a:ln>
                      <a:noFill/>
                    </a:ln>
                  </pic:spPr>
                </pic:pic>
              </a:graphicData>
            </a:graphic>
          </wp:inline>
        </w:drawing>
      </w:r>
    </w:p>
    <w:p w14:paraId="64E6F4E0" w14:textId="77777777" w:rsidR="007B0DF9" w:rsidRDefault="007B0DF9" w:rsidP="00785213">
      <w:pPr>
        <w:pStyle w:val="Title"/>
        <w:jc w:val="both"/>
        <w:rPr>
          <w:sz w:val="28"/>
        </w:rPr>
      </w:pPr>
    </w:p>
    <w:p w14:paraId="0B4D1762" w14:textId="77777777" w:rsidR="00785213" w:rsidRPr="00901CEF" w:rsidRDefault="00785213" w:rsidP="00785213">
      <w:pPr>
        <w:pStyle w:val="Title"/>
        <w:jc w:val="both"/>
        <w:rPr>
          <w:sz w:val="28"/>
        </w:rPr>
      </w:pPr>
      <w:r w:rsidRPr="00901CEF">
        <w:rPr>
          <w:sz w:val="28"/>
        </w:rPr>
        <w:t>Administrators Login:</w:t>
      </w:r>
    </w:p>
    <w:p w14:paraId="2786D48F" w14:textId="77777777" w:rsidR="00785213" w:rsidRDefault="00785213" w:rsidP="00785213">
      <w:pPr>
        <w:pStyle w:val="Title"/>
        <w:jc w:val="both"/>
      </w:pPr>
      <w:r>
        <w:rPr>
          <w:noProof/>
          <w:lang w:val="en-IN" w:eastAsia="en-IN"/>
        </w:rPr>
        <w:drawing>
          <wp:inline distT="0" distB="0" distL="0" distR="0" wp14:anchorId="32CD1116" wp14:editId="00153743">
            <wp:extent cx="6156251" cy="3519104"/>
            <wp:effectExtent l="0" t="0" r="0" b="5715"/>
            <wp:docPr id="11" name="Picture 11"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Log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6367" cy="3519170"/>
                    </a:xfrm>
                    <a:prstGeom prst="rect">
                      <a:avLst/>
                    </a:prstGeom>
                    <a:noFill/>
                    <a:ln>
                      <a:noFill/>
                    </a:ln>
                  </pic:spPr>
                </pic:pic>
              </a:graphicData>
            </a:graphic>
          </wp:inline>
        </w:drawing>
      </w:r>
    </w:p>
    <w:p w14:paraId="7A953023" w14:textId="77777777" w:rsidR="00785213" w:rsidRDefault="00785213" w:rsidP="00785213">
      <w:pPr>
        <w:pStyle w:val="Title"/>
        <w:jc w:val="both"/>
      </w:pPr>
    </w:p>
    <w:p w14:paraId="4864A5C7" w14:textId="77777777" w:rsidR="00785213" w:rsidRDefault="00785213" w:rsidP="00785213">
      <w:pPr>
        <w:pStyle w:val="Title"/>
        <w:jc w:val="both"/>
      </w:pPr>
    </w:p>
    <w:p w14:paraId="58388EE5" w14:textId="77777777" w:rsidR="00785213" w:rsidRPr="00901CEF" w:rsidRDefault="00785213" w:rsidP="00785213">
      <w:pPr>
        <w:pStyle w:val="Title"/>
        <w:jc w:val="both"/>
        <w:rPr>
          <w:sz w:val="28"/>
        </w:rPr>
      </w:pPr>
      <w:r w:rsidRPr="00901CEF">
        <w:rPr>
          <w:sz w:val="28"/>
        </w:rPr>
        <w:t>User Registration:</w:t>
      </w:r>
    </w:p>
    <w:p w14:paraId="0CCECB99" w14:textId="77777777" w:rsidR="00785213" w:rsidRDefault="00785213" w:rsidP="00785213">
      <w:pPr>
        <w:pStyle w:val="Title"/>
        <w:jc w:val="both"/>
      </w:pPr>
      <w:r>
        <w:rPr>
          <w:noProof/>
          <w:lang w:val="en-IN" w:eastAsia="en-IN"/>
        </w:rPr>
        <w:drawing>
          <wp:inline distT="0" distB="0" distL="0" distR="0" wp14:anchorId="48F5B6A4" wp14:editId="156C9F5A">
            <wp:extent cx="6209414" cy="3689408"/>
            <wp:effectExtent l="0" t="0" r="1270" b="6350"/>
            <wp:docPr id="10" name="Picture 10"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ist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9316" cy="3689350"/>
                    </a:xfrm>
                    <a:prstGeom prst="rect">
                      <a:avLst/>
                    </a:prstGeom>
                    <a:noFill/>
                    <a:ln>
                      <a:noFill/>
                    </a:ln>
                  </pic:spPr>
                </pic:pic>
              </a:graphicData>
            </a:graphic>
          </wp:inline>
        </w:drawing>
      </w:r>
    </w:p>
    <w:p w14:paraId="74656F57" w14:textId="77777777" w:rsidR="007B0DF9" w:rsidRDefault="007B0DF9" w:rsidP="00785213">
      <w:pPr>
        <w:jc w:val="both"/>
        <w:rPr>
          <w:b/>
          <w:sz w:val="28"/>
        </w:rPr>
      </w:pPr>
    </w:p>
    <w:p w14:paraId="726D56BC" w14:textId="77777777" w:rsidR="00785213" w:rsidRPr="00901CEF" w:rsidRDefault="00785213" w:rsidP="00785213">
      <w:pPr>
        <w:jc w:val="both"/>
        <w:rPr>
          <w:b/>
          <w:sz w:val="28"/>
        </w:rPr>
      </w:pPr>
      <w:r w:rsidRPr="00901CEF">
        <w:rPr>
          <w:b/>
          <w:sz w:val="28"/>
        </w:rPr>
        <w:t>Add</w:t>
      </w:r>
      <w:r>
        <w:rPr>
          <w:b/>
          <w:sz w:val="28"/>
        </w:rPr>
        <w:t xml:space="preserve"> Airline</w:t>
      </w:r>
    </w:p>
    <w:p w14:paraId="67A56D7F" w14:textId="77777777" w:rsidR="00785213" w:rsidRDefault="00785213" w:rsidP="00785213">
      <w:pPr>
        <w:jc w:val="both"/>
      </w:pPr>
      <w:r>
        <w:rPr>
          <w:noProof/>
          <w:lang w:val="en-IN" w:eastAsia="en-IN"/>
        </w:rPr>
        <w:drawing>
          <wp:inline distT="0" distB="0" distL="0" distR="0" wp14:anchorId="032A04C9" wp14:editId="7E063243">
            <wp:extent cx="6209414" cy="3604169"/>
            <wp:effectExtent l="0" t="0" r="1270" b="0"/>
            <wp:docPr id="9" name="Picture 9" descr="addAi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Air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9571" cy="3604260"/>
                    </a:xfrm>
                    <a:prstGeom prst="rect">
                      <a:avLst/>
                    </a:prstGeom>
                    <a:noFill/>
                    <a:ln>
                      <a:noFill/>
                    </a:ln>
                  </pic:spPr>
                </pic:pic>
              </a:graphicData>
            </a:graphic>
          </wp:inline>
        </w:drawing>
      </w:r>
    </w:p>
    <w:p w14:paraId="50667D13" w14:textId="77777777" w:rsidR="00785213" w:rsidRDefault="00785213" w:rsidP="00785213">
      <w:pPr>
        <w:jc w:val="both"/>
      </w:pPr>
    </w:p>
    <w:p w14:paraId="06D916E0" w14:textId="77777777" w:rsidR="00785213" w:rsidRDefault="00785213" w:rsidP="00785213">
      <w:pPr>
        <w:jc w:val="both"/>
      </w:pPr>
    </w:p>
    <w:p w14:paraId="514F421A" w14:textId="77777777" w:rsidR="00785213" w:rsidRDefault="00785213" w:rsidP="00785213">
      <w:pPr>
        <w:jc w:val="both"/>
      </w:pPr>
      <w:proofErr w:type="spellStart"/>
      <w:r>
        <w:rPr>
          <w:b/>
          <w:sz w:val="28"/>
        </w:rPr>
        <w:t>AddF</w:t>
      </w:r>
      <w:r w:rsidRPr="00901CEF">
        <w:rPr>
          <w:b/>
          <w:sz w:val="28"/>
        </w:rPr>
        <w:t>light</w:t>
      </w:r>
      <w:proofErr w:type="spellEnd"/>
      <w:r>
        <w:rPr>
          <w:noProof/>
          <w:lang w:val="en-IN" w:eastAsia="en-IN"/>
        </w:rPr>
        <w:drawing>
          <wp:inline distT="0" distB="0" distL="0" distR="0" wp14:anchorId="4EC32ABA" wp14:editId="304B1230">
            <wp:extent cx="6188149" cy="3519322"/>
            <wp:effectExtent l="0" t="0" r="3175" b="5080"/>
            <wp:docPr id="8" name="Picture 8" descr="addF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Fligh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7882" cy="3519170"/>
                    </a:xfrm>
                    <a:prstGeom prst="rect">
                      <a:avLst/>
                    </a:prstGeom>
                    <a:noFill/>
                    <a:ln>
                      <a:noFill/>
                    </a:ln>
                  </pic:spPr>
                </pic:pic>
              </a:graphicData>
            </a:graphic>
          </wp:inline>
        </w:drawing>
      </w:r>
    </w:p>
    <w:p w14:paraId="68A7B829" w14:textId="77777777" w:rsidR="00E9234B" w:rsidRDefault="00E9234B" w:rsidP="00785213">
      <w:pPr>
        <w:jc w:val="both"/>
        <w:rPr>
          <w:b/>
          <w:sz w:val="28"/>
        </w:rPr>
      </w:pPr>
    </w:p>
    <w:p w14:paraId="0550D923" w14:textId="77777777" w:rsidR="00785213" w:rsidRPr="00901CEF" w:rsidRDefault="00785213" w:rsidP="00785213">
      <w:pPr>
        <w:jc w:val="both"/>
        <w:rPr>
          <w:b/>
          <w:sz w:val="28"/>
        </w:rPr>
      </w:pPr>
      <w:r w:rsidRPr="00901CEF">
        <w:rPr>
          <w:b/>
          <w:sz w:val="28"/>
        </w:rPr>
        <w:t>Delete Flight</w:t>
      </w:r>
    </w:p>
    <w:p w14:paraId="09A6B7D5" w14:textId="77777777" w:rsidR="00785213" w:rsidRPr="00E97510" w:rsidRDefault="00785213" w:rsidP="00785213">
      <w:pPr>
        <w:jc w:val="both"/>
        <w:rPr>
          <w:b/>
          <w:sz w:val="28"/>
        </w:rPr>
      </w:pPr>
      <w:r>
        <w:rPr>
          <w:b/>
          <w:noProof/>
          <w:sz w:val="28"/>
          <w:lang w:val="en-IN" w:eastAsia="en-IN"/>
        </w:rPr>
        <w:drawing>
          <wp:inline distT="0" distB="0" distL="0" distR="0" wp14:anchorId="4B059580" wp14:editId="30453614">
            <wp:extent cx="6188149" cy="3657492"/>
            <wp:effectExtent l="0" t="0" r="3175" b="635"/>
            <wp:docPr id="7" name="Picture 7" descr="deleteF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leteFligh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332" cy="3657600"/>
                    </a:xfrm>
                    <a:prstGeom prst="rect">
                      <a:avLst/>
                    </a:prstGeom>
                    <a:noFill/>
                    <a:ln>
                      <a:noFill/>
                    </a:ln>
                  </pic:spPr>
                </pic:pic>
              </a:graphicData>
            </a:graphic>
          </wp:inline>
        </w:drawing>
      </w:r>
    </w:p>
    <w:p w14:paraId="5BE72EFC" w14:textId="77777777" w:rsidR="00785213" w:rsidRDefault="00785213" w:rsidP="00785213">
      <w:pPr>
        <w:jc w:val="both"/>
      </w:pPr>
      <w:proofErr w:type="spellStart"/>
      <w:r w:rsidRPr="00E97510">
        <w:rPr>
          <w:b/>
          <w:sz w:val="28"/>
        </w:rPr>
        <w:lastRenderedPageBreak/>
        <w:t>QuickFlightSearch</w:t>
      </w:r>
      <w:proofErr w:type="spellEnd"/>
      <w:r w:rsidRPr="00E97510">
        <w:rPr>
          <w:b/>
          <w:sz w:val="28"/>
        </w:rPr>
        <w:t>:</w:t>
      </w:r>
      <w:r>
        <w:rPr>
          <w:noProof/>
          <w:lang w:val="en-IN" w:eastAsia="en-IN"/>
        </w:rPr>
        <w:drawing>
          <wp:inline distT="0" distB="0" distL="0" distR="0" wp14:anchorId="6A386A4A" wp14:editId="11528E99">
            <wp:extent cx="6166884" cy="3466214"/>
            <wp:effectExtent l="0" t="0" r="5715" b="1270"/>
            <wp:docPr id="6" name="Picture 6" descr="searchedF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archedFligh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7331" cy="3466465"/>
                    </a:xfrm>
                    <a:prstGeom prst="rect">
                      <a:avLst/>
                    </a:prstGeom>
                    <a:noFill/>
                    <a:ln>
                      <a:noFill/>
                    </a:ln>
                  </pic:spPr>
                </pic:pic>
              </a:graphicData>
            </a:graphic>
          </wp:inline>
        </w:drawing>
      </w:r>
    </w:p>
    <w:p w14:paraId="4F0253C3" w14:textId="77777777" w:rsidR="00E9234B" w:rsidRDefault="00E9234B" w:rsidP="00785213">
      <w:pPr>
        <w:pStyle w:val="Title"/>
        <w:jc w:val="both"/>
        <w:rPr>
          <w:sz w:val="28"/>
        </w:rPr>
      </w:pPr>
    </w:p>
    <w:p w14:paraId="27542DFE" w14:textId="77777777" w:rsidR="00785213" w:rsidRDefault="00785213" w:rsidP="00785213">
      <w:pPr>
        <w:pStyle w:val="Title"/>
        <w:jc w:val="both"/>
      </w:pPr>
      <w:proofErr w:type="spellStart"/>
      <w:r w:rsidRPr="007B6EA2">
        <w:rPr>
          <w:sz w:val="28"/>
        </w:rPr>
        <w:t>LoginForBooking</w:t>
      </w:r>
      <w:proofErr w:type="spellEnd"/>
      <w:r>
        <w:t>:</w:t>
      </w:r>
      <w:r>
        <w:rPr>
          <w:noProof/>
          <w:lang w:val="en-IN" w:eastAsia="en-IN"/>
        </w:rPr>
        <w:drawing>
          <wp:inline distT="0" distB="0" distL="0" distR="0" wp14:anchorId="273544C6" wp14:editId="419C1474">
            <wp:extent cx="6166884" cy="3551663"/>
            <wp:effectExtent l="0" t="0" r="5715" b="0"/>
            <wp:docPr id="5" name="Picture 5" descr="book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okLog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6696" cy="3551555"/>
                    </a:xfrm>
                    <a:prstGeom prst="rect">
                      <a:avLst/>
                    </a:prstGeom>
                    <a:noFill/>
                    <a:ln>
                      <a:noFill/>
                    </a:ln>
                  </pic:spPr>
                </pic:pic>
              </a:graphicData>
            </a:graphic>
          </wp:inline>
        </w:drawing>
      </w:r>
    </w:p>
    <w:p w14:paraId="63752E0E" w14:textId="77777777" w:rsidR="00785213" w:rsidRDefault="00785213" w:rsidP="00785213">
      <w:pPr>
        <w:pStyle w:val="Title"/>
        <w:jc w:val="both"/>
      </w:pPr>
    </w:p>
    <w:p w14:paraId="2174C58D" w14:textId="77777777" w:rsidR="00785213" w:rsidRDefault="00785213" w:rsidP="00785213">
      <w:pPr>
        <w:pStyle w:val="Title"/>
        <w:jc w:val="both"/>
      </w:pPr>
    </w:p>
    <w:p w14:paraId="17CB6C5F" w14:textId="77777777" w:rsidR="00785213" w:rsidRDefault="00785213" w:rsidP="00785213">
      <w:pPr>
        <w:pStyle w:val="Title"/>
        <w:jc w:val="both"/>
      </w:pPr>
    </w:p>
    <w:p w14:paraId="72092A30" w14:textId="77777777" w:rsidR="00E9234B" w:rsidRDefault="00785213" w:rsidP="00785213">
      <w:pPr>
        <w:pStyle w:val="Title"/>
        <w:jc w:val="both"/>
        <w:rPr>
          <w:sz w:val="28"/>
        </w:rPr>
      </w:pPr>
      <w:r w:rsidRPr="007B6EA2">
        <w:rPr>
          <w:sz w:val="28"/>
        </w:rPr>
        <w:t>Banking:</w:t>
      </w:r>
      <w:r>
        <w:rPr>
          <w:noProof/>
          <w:lang w:val="en-IN" w:eastAsia="en-IN"/>
        </w:rPr>
        <w:drawing>
          <wp:inline distT="0" distB="0" distL="0" distR="0" wp14:anchorId="1BC98CA5" wp14:editId="1E255C00">
            <wp:extent cx="6166884" cy="3509043"/>
            <wp:effectExtent l="0" t="0" r="5715" b="0"/>
            <wp:docPr id="4" name="Picture 4" descr="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k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6826" cy="3509010"/>
                    </a:xfrm>
                    <a:prstGeom prst="rect">
                      <a:avLst/>
                    </a:prstGeom>
                    <a:noFill/>
                    <a:ln>
                      <a:noFill/>
                    </a:ln>
                  </pic:spPr>
                </pic:pic>
              </a:graphicData>
            </a:graphic>
          </wp:inline>
        </w:drawing>
      </w:r>
    </w:p>
    <w:p w14:paraId="64A45DAF" w14:textId="77777777" w:rsidR="00E9234B" w:rsidRDefault="00E9234B" w:rsidP="00785213">
      <w:pPr>
        <w:pStyle w:val="Title"/>
        <w:jc w:val="both"/>
        <w:rPr>
          <w:sz w:val="28"/>
        </w:rPr>
      </w:pPr>
    </w:p>
    <w:p w14:paraId="10AAF24C" w14:textId="77777777" w:rsidR="00785213" w:rsidRDefault="00785213" w:rsidP="00785213">
      <w:pPr>
        <w:pStyle w:val="Title"/>
        <w:jc w:val="both"/>
      </w:pPr>
      <w:proofErr w:type="spellStart"/>
      <w:r w:rsidRPr="007B6EA2">
        <w:rPr>
          <w:sz w:val="28"/>
        </w:rPr>
        <w:t>UserProfileDetails</w:t>
      </w:r>
      <w:proofErr w:type="spellEnd"/>
      <w:r w:rsidRPr="007B6EA2">
        <w:rPr>
          <w:sz w:val="28"/>
        </w:rPr>
        <w:t>:</w:t>
      </w:r>
      <w:r>
        <w:rPr>
          <w:noProof/>
          <w:lang w:val="en-IN" w:eastAsia="en-IN"/>
        </w:rPr>
        <w:drawing>
          <wp:inline distT="0" distB="0" distL="0" distR="0" wp14:anchorId="1A473F79" wp14:editId="3A5AC5C5">
            <wp:extent cx="6166884" cy="3540785"/>
            <wp:effectExtent l="0" t="0" r="5715" b="2540"/>
            <wp:docPr id="3" name="Picture 3" descr="Use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Inf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6840" cy="3540760"/>
                    </a:xfrm>
                    <a:prstGeom prst="rect">
                      <a:avLst/>
                    </a:prstGeom>
                    <a:noFill/>
                    <a:ln>
                      <a:noFill/>
                    </a:ln>
                  </pic:spPr>
                </pic:pic>
              </a:graphicData>
            </a:graphic>
          </wp:inline>
        </w:drawing>
      </w:r>
    </w:p>
    <w:p w14:paraId="091DFA6C" w14:textId="77777777" w:rsidR="00785213" w:rsidRDefault="00785213" w:rsidP="00785213">
      <w:pPr>
        <w:pStyle w:val="Title"/>
        <w:jc w:val="both"/>
      </w:pPr>
      <w:proofErr w:type="spellStart"/>
      <w:r w:rsidRPr="007B6EA2">
        <w:rPr>
          <w:sz w:val="28"/>
        </w:rPr>
        <w:lastRenderedPageBreak/>
        <w:t>MyProfileDetails</w:t>
      </w:r>
      <w:proofErr w:type="spellEnd"/>
      <w:r w:rsidRPr="007B6EA2">
        <w:rPr>
          <w:sz w:val="28"/>
        </w:rPr>
        <w:t xml:space="preserve">: </w:t>
      </w:r>
      <w:r>
        <w:rPr>
          <w:noProof/>
          <w:lang w:val="en-IN" w:eastAsia="en-IN"/>
        </w:rPr>
        <w:drawing>
          <wp:inline distT="0" distB="0" distL="0" distR="0" wp14:anchorId="4761F4FA" wp14:editId="13FFEF91">
            <wp:extent cx="6134986" cy="3530082"/>
            <wp:effectExtent l="0" t="0" r="0" b="0"/>
            <wp:docPr id="2" name="Picture 2" descr="use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Pro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783" cy="3529965"/>
                    </a:xfrm>
                    <a:prstGeom prst="rect">
                      <a:avLst/>
                    </a:prstGeom>
                    <a:noFill/>
                    <a:ln>
                      <a:noFill/>
                    </a:ln>
                  </pic:spPr>
                </pic:pic>
              </a:graphicData>
            </a:graphic>
          </wp:inline>
        </w:drawing>
      </w:r>
    </w:p>
    <w:p w14:paraId="5E1CA62C" w14:textId="77777777" w:rsidR="00BB68F0" w:rsidRDefault="00BB68F0" w:rsidP="00785213">
      <w:pPr>
        <w:pStyle w:val="BodyText"/>
        <w:rPr>
          <w:b/>
          <w:sz w:val="28"/>
        </w:rPr>
      </w:pPr>
    </w:p>
    <w:p w14:paraId="0C1FD4E2" w14:textId="77777777" w:rsidR="00785213" w:rsidRDefault="00785213" w:rsidP="00785213">
      <w:pPr>
        <w:pStyle w:val="BodyText"/>
      </w:pPr>
      <w:proofErr w:type="spellStart"/>
      <w:r w:rsidRPr="00E97510">
        <w:rPr>
          <w:b/>
          <w:sz w:val="28"/>
        </w:rPr>
        <w:t>BookingDetails</w:t>
      </w:r>
      <w:proofErr w:type="spellEnd"/>
      <w:r w:rsidRPr="00E97510">
        <w:rPr>
          <w:b/>
          <w:sz w:val="28"/>
        </w:rPr>
        <w:t>:</w:t>
      </w:r>
      <w:r>
        <w:rPr>
          <w:noProof/>
          <w:lang w:val="en-IN" w:eastAsia="en-IN"/>
        </w:rPr>
        <w:drawing>
          <wp:inline distT="0" distB="0" distL="0" distR="0" wp14:anchorId="5C9651DC" wp14:editId="0DCF4A01">
            <wp:extent cx="6049645" cy="3061970"/>
            <wp:effectExtent l="0" t="0" r="8255" b="5080"/>
            <wp:docPr id="1" name="Picture 1" descr="myBoo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Booking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9645" cy="3061970"/>
                    </a:xfrm>
                    <a:prstGeom prst="rect">
                      <a:avLst/>
                    </a:prstGeom>
                    <a:noFill/>
                    <a:ln>
                      <a:noFill/>
                    </a:ln>
                  </pic:spPr>
                </pic:pic>
              </a:graphicData>
            </a:graphic>
          </wp:inline>
        </w:drawing>
      </w:r>
    </w:p>
    <w:p w14:paraId="3C368EFC" w14:textId="77777777" w:rsidR="00785213" w:rsidRDefault="00785213" w:rsidP="00785213">
      <w:pPr>
        <w:pStyle w:val="BodyText"/>
      </w:pPr>
    </w:p>
    <w:p w14:paraId="14182BD2" w14:textId="77777777" w:rsidR="00785213" w:rsidRPr="00956F0A" w:rsidRDefault="00785213" w:rsidP="00785213">
      <w:pPr>
        <w:pStyle w:val="BodyText"/>
      </w:pPr>
    </w:p>
    <w:p w14:paraId="7E55DBB2" w14:textId="77777777" w:rsidR="005F3288" w:rsidRDefault="005F3288" w:rsidP="005F3288">
      <w:pPr>
        <w:tabs>
          <w:tab w:val="left" w:pos="3667"/>
        </w:tabs>
      </w:pPr>
    </w:p>
    <w:p w14:paraId="3EDA35A6" w14:textId="77777777" w:rsidR="005F3288" w:rsidRDefault="005F3288" w:rsidP="005F3288">
      <w:pPr>
        <w:tabs>
          <w:tab w:val="left" w:pos="3667"/>
        </w:tabs>
      </w:pPr>
    </w:p>
    <w:p w14:paraId="5448F00E" w14:textId="77777777" w:rsidR="005F3288" w:rsidRDefault="005F3288" w:rsidP="005F3288">
      <w:pPr>
        <w:tabs>
          <w:tab w:val="left" w:pos="3667"/>
        </w:tabs>
      </w:pPr>
    </w:p>
    <w:p w14:paraId="0D2E1F42" w14:textId="77777777" w:rsidR="00303DA1" w:rsidRDefault="00303DA1" w:rsidP="005F3288">
      <w:pPr>
        <w:tabs>
          <w:tab w:val="left" w:pos="3667"/>
        </w:tabs>
      </w:pPr>
    </w:p>
    <w:p w14:paraId="3D71D61B" w14:textId="77777777" w:rsidR="00303DA1" w:rsidRDefault="00303DA1" w:rsidP="00303DA1"/>
    <w:p w14:paraId="532FAD50" w14:textId="77777777" w:rsidR="00303DA1" w:rsidRDefault="00303DA1" w:rsidP="00303DA1">
      <w:pPr>
        <w:rPr>
          <w:b/>
          <w:bCs/>
        </w:rPr>
      </w:pPr>
      <w:r>
        <w:rPr>
          <w:b/>
          <w:bCs/>
        </w:rPr>
        <w:t>7.REFERENCES:</w:t>
      </w:r>
    </w:p>
    <w:p w14:paraId="6718B84B" w14:textId="77777777" w:rsidR="00303DA1" w:rsidRDefault="00303DA1" w:rsidP="00303DA1">
      <w:pPr>
        <w:rPr>
          <w:b/>
          <w:bCs/>
        </w:rPr>
      </w:pPr>
    </w:p>
    <w:p w14:paraId="3A62F41B" w14:textId="77777777" w:rsidR="003F4DA9" w:rsidRDefault="003F4DA9" w:rsidP="00303DA1">
      <w:pPr>
        <w:rPr>
          <w:b/>
          <w:bCs/>
        </w:rPr>
      </w:pPr>
    </w:p>
    <w:p w14:paraId="013B8801" w14:textId="77777777" w:rsidR="00303DA1" w:rsidRPr="003F4DA9" w:rsidRDefault="00F71C11" w:rsidP="00303DA1">
      <w:pPr>
        <w:rPr>
          <w:color w:val="0000FF"/>
          <w:szCs w:val="20"/>
        </w:rPr>
      </w:pPr>
      <w:hyperlink r:id="rId26" w:history="1">
        <w:r w:rsidR="003F4DA9" w:rsidRPr="003F4DA9">
          <w:rPr>
            <w:rStyle w:val="Hyperlink"/>
            <w:szCs w:val="20"/>
            <w:u w:val="none"/>
          </w:rPr>
          <w:t>http://www.google.com</w:t>
        </w:r>
      </w:hyperlink>
    </w:p>
    <w:p w14:paraId="63DD39D2" w14:textId="77777777" w:rsidR="003F4DA9" w:rsidRPr="00303DA1" w:rsidRDefault="003F4DA9" w:rsidP="00303DA1">
      <w:pPr>
        <w:rPr>
          <w:color w:val="0000FF"/>
          <w:szCs w:val="15"/>
        </w:rPr>
      </w:pPr>
    </w:p>
    <w:p w14:paraId="3900149E" w14:textId="77777777" w:rsidR="00303DA1" w:rsidRPr="003F4DA9" w:rsidRDefault="00F71C11" w:rsidP="00303DA1">
      <w:pPr>
        <w:rPr>
          <w:color w:val="0000FF"/>
          <w:szCs w:val="20"/>
        </w:rPr>
      </w:pPr>
      <w:hyperlink r:id="rId27" w:tgtFrame="_parent" w:history="1">
        <w:r w:rsidR="00303DA1" w:rsidRPr="003F4DA9">
          <w:rPr>
            <w:rStyle w:val="Hyperlink"/>
            <w:szCs w:val="20"/>
            <w:u w:val="none"/>
          </w:rPr>
          <w:t>http://</w:t>
        </w:r>
      </w:hyperlink>
      <w:r w:rsidR="00303DA1" w:rsidRPr="003F4DA9">
        <w:rPr>
          <w:color w:val="0000FF"/>
          <w:szCs w:val="20"/>
        </w:rPr>
        <w:t>www.airIndia.com</w:t>
      </w:r>
    </w:p>
    <w:p w14:paraId="5323C2D8" w14:textId="77777777" w:rsidR="003F4DA9" w:rsidRDefault="003F4DA9" w:rsidP="00303DA1">
      <w:pPr>
        <w:rPr>
          <w:color w:val="0000FF"/>
          <w:szCs w:val="20"/>
        </w:rPr>
      </w:pPr>
    </w:p>
    <w:p w14:paraId="1DF6C352" w14:textId="77777777" w:rsidR="00303DA1" w:rsidRPr="00303DA1" w:rsidRDefault="00303DA1" w:rsidP="00303DA1">
      <w:pPr>
        <w:rPr>
          <w:color w:val="0000FF"/>
          <w:szCs w:val="20"/>
        </w:rPr>
      </w:pPr>
      <w:r w:rsidRPr="00303DA1">
        <w:rPr>
          <w:color w:val="0000FF"/>
          <w:szCs w:val="20"/>
        </w:rPr>
        <w:t>http://www.webdevelopersjournal.com/</w:t>
      </w:r>
    </w:p>
    <w:p w14:paraId="1EAFD504" w14:textId="77777777" w:rsidR="003F4DA9" w:rsidRDefault="003F4DA9" w:rsidP="00303DA1">
      <w:pPr>
        <w:rPr>
          <w:color w:val="0000FF"/>
          <w:szCs w:val="20"/>
        </w:rPr>
      </w:pPr>
    </w:p>
    <w:p w14:paraId="5A8BC515" w14:textId="77777777" w:rsidR="00303DA1" w:rsidRPr="00303DA1" w:rsidRDefault="00303DA1" w:rsidP="00303DA1">
      <w:pPr>
        <w:rPr>
          <w:color w:val="0000FF"/>
          <w:szCs w:val="20"/>
        </w:rPr>
      </w:pPr>
      <w:r w:rsidRPr="00303DA1">
        <w:rPr>
          <w:color w:val="0000FF"/>
          <w:szCs w:val="20"/>
        </w:rPr>
        <w:t>http://</w:t>
      </w:r>
      <w:r>
        <w:rPr>
          <w:color w:val="0000FF"/>
          <w:szCs w:val="20"/>
        </w:rPr>
        <w:t>www.lufthansa.com</w:t>
      </w:r>
    </w:p>
    <w:p w14:paraId="3F148D2C" w14:textId="77777777" w:rsidR="003F4DA9" w:rsidRDefault="003F4DA9" w:rsidP="00303DA1"/>
    <w:p w14:paraId="1278A2F6" w14:textId="77777777" w:rsidR="003F4DA9" w:rsidRPr="001D36AB" w:rsidRDefault="001D36AB" w:rsidP="00303DA1">
      <w:pPr>
        <w:rPr>
          <w:color w:val="0000FF"/>
          <w:szCs w:val="20"/>
        </w:rPr>
      </w:pPr>
      <w:r w:rsidRPr="00303DA1">
        <w:rPr>
          <w:color w:val="0000FF"/>
          <w:szCs w:val="20"/>
        </w:rPr>
        <w:t>http://</w:t>
      </w:r>
      <w:r>
        <w:rPr>
          <w:color w:val="0000FF"/>
          <w:szCs w:val="20"/>
        </w:rPr>
        <w:t>www.w3.org</w:t>
      </w:r>
    </w:p>
    <w:p w14:paraId="39105FE7" w14:textId="77777777" w:rsidR="001D36AB" w:rsidRDefault="001D36AB" w:rsidP="00303DA1">
      <w:pPr>
        <w:rPr>
          <w:color w:val="0000FF"/>
          <w:szCs w:val="20"/>
        </w:rPr>
      </w:pPr>
    </w:p>
    <w:p w14:paraId="443C0506" w14:textId="77777777" w:rsidR="00303DA1" w:rsidRPr="00303DA1" w:rsidRDefault="00303DA1" w:rsidP="00303DA1">
      <w:pPr>
        <w:rPr>
          <w:color w:val="0000FF"/>
          <w:szCs w:val="20"/>
        </w:rPr>
      </w:pPr>
      <w:r>
        <w:rPr>
          <w:color w:val="0000FF"/>
          <w:szCs w:val="20"/>
        </w:rPr>
        <w:t>http://www.wikipedia.org</w:t>
      </w:r>
    </w:p>
    <w:p w14:paraId="4D99846E" w14:textId="77777777" w:rsidR="003F4DA9" w:rsidRDefault="003F4DA9" w:rsidP="00303DA1">
      <w:pPr>
        <w:rPr>
          <w:color w:val="0000FF"/>
          <w:szCs w:val="20"/>
        </w:rPr>
      </w:pPr>
    </w:p>
    <w:p w14:paraId="157A5438" w14:textId="77777777" w:rsidR="00303DA1" w:rsidRPr="00303DA1" w:rsidRDefault="00303DA1" w:rsidP="00303DA1">
      <w:pPr>
        <w:rPr>
          <w:color w:val="0000FF"/>
          <w:szCs w:val="20"/>
        </w:rPr>
      </w:pPr>
      <w:r w:rsidRPr="00303DA1">
        <w:rPr>
          <w:color w:val="0000FF"/>
          <w:szCs w:val="20"/>
        </w:rPr>
        <w:t>http://www.delta.com</w:t>
      </w:r>
    </w:p>
    <w:p w14:paraId="10FD9D2C" w14:textId="77777777" w:rsidR="003F4DA9" w:rsidRDefault="003F4DA9" w:rsidP="00303DA1">
      <w:pPr>
        <w:rPr>
          <w:color w:val="0000FF"/>
        </w:rPr>
      </w:pPr>
    </w:p>
    <w:p w14:paraId="6C8356A1" w14:textId="77777777" w:rsidR="00303DA1" w:rsidRDefault="00303DA1" w:rsidP="00303DA1">
      <w:pPr>
        <w:rPr>
          <w:color w:val="0000FF"/>
        </w:rPr>
      </w:pPr>
      <w:r>
        <w:rPr>
          <w:color w:val="0000FF"/>
        </w:rPr>
        <w:t>http://www.priceline.com</w:t>
      </w:r>
    </w:p>
    <w:p w14:paraId="059F60CB" w14:textId="77777777" w:rsidR="00303DA1" w:rsidRPr="005F3288" w:rsidRDefault="00303DA1" w:rsidP="005F3288">
      <w:pPr>
        <w:tabs>
          <w:tab w:val="left" w:pos="3667"/>
        </w:tabs>
      </w:pPr>
    </w:p>
    <w:sectPr w:rsidR="00303DA1" w:rsidRPr="005F3288" w:rsidSect="00785213">
      <w:headerReference w:type="default" r:id="rId28"/>
      <w:footerReference w:type="default" r:id="rId29"/>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fmt="numberInDash"/>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289FB" w14:textId="77777777" w:rsidR="001B69A0" w:rsidRDefault="001B69A0" w:rsidP="00180E2A">
      <w:r>
        <w:separator/>
      </w:r>
    </w:p>
  </w:endnote>
  <w:endnote w:type="continuationSeparator" w:id="0">
    <w:p w14:paraId="198DA0FE" w14:textId="77777777" w:rsidR="001B69A0" w:rsidRDefault="001B69A0" w:rsidP="00180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016959"/>
      <w:docPartObj>
        <w:docPartGallery w:val="Page Numbers (Bottom of Page)"/>
        <w:docPartUnique/>
      </w:docPartObj>
    </w:sdtPr>
    <w:sdtEndPr>
      <w:rPr>
        <w:noProof/>
      </w:rPr>
    </w:sdtEndPr>
    <w:sdtContent>
      <w:p w14:paraId="48548557" w14:textId="77777777" w:rsidR="00633C46" w:rsidRDefault="00633C46">
        <w:pPr>
          <w:pStyle w:val="Footer"/>
          <w:jc w:val="right"/>
        </w:pPr>
        <w:r>
          <w:fldChar w:fldCharType="begin"/>
        </w:r>
        <w:r>
          <w:instrText xml:space="preserve"> PAGE   \* MERGEFORMAT </w:instrText>
        </w:r>
        <w:r>
          <w:fldChar w:fldCharType="separate"/>
        </w:r>
        <w:r>
          <w:rPr>
            <w:noProof/>
          </w:rPr>
          <w:t>- 16 -</w:t>
        </w:r>
        <w:r>
          <w:rPr>
            <w:noProof/>
          </w:rPr>
          <w:fldChar w:fldCharType="end"/>
        </w:r>
      </w:p>
    </w:sdtContent>
  </w:sdt>
  <w:p w14:paraId="6D8C3351" w14:textId="77777777" w:rsidR="00633C46" w:rsidRDefault="00633C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66AD19" w14:textId="77777777" w:rsidR="001B69A0" w:rsidRDefault="001B69A0" w:rsidP="00180E2A">
      <w:r>
        <w:separator/>
      </w:r>
    </w:p>
  </w:footnote>
  <w:footnote w:type="continuationSeparator" w:id="0">
    <w:p w14:paraId="68B2DC21" w14:textId="77777777" w:rsidR="001B69A0" w:rsidRDefault="001B69A0" w:rsidP="00180E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180E8" w14:textId="7EC6C7C3" w:rsidR="00633C46" w:rsidRDefault="00DE19C7">
    <w:pPr>
      <w:pStyle w:val="Header"/>
      <w:jc w:val="right"/>
      <w:rPr>
        <w:i/>
        <w:lang w:val="en-IN"/>
      </w:rPr>
    </w:pPr>
    <w:r>
      <w:rPr>
        <w:i/>
        <w:lang w:val="en-IN"/>
      </w:rPr>
      <w:t>Online Shopping System</w:t>
    </w:r>
  </w:p>
  <w:p w14:paraId="2AEA7F8C" w14:textId="77777777" w:rsidR="00DE19C7" w:rsidRPr="00DE19C7" w:rsidRDefault="00DE19C7" w:rsidP="00DE19C7">
    <w:pPr>
      <w:pStyle w:val="Header"/>
      <w:jc w:val="center"/>
      <w:rPr>
        <w:i/>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15:restartNumberingAfterBreak="0">
    <w:nsid w:val="00000003"/>
    <w:multiLevelType w:val="singleLevel"/>
    <w:tmpl w:val="00000003"/>
    <w:name w:val="WW8Num2"/>
    <w:lvl w:ilvl="0">
      <w:start w:val="1"/>
      <w:numFmt w:val="decimal"/>
      <w:lvlText w:val="%1."/>
      <w:lvlJc w:val="left"/>
      <w:pPr>
        <w:tabs>
          <w:tab w:val="num" w:pos="1440"/>
        </w:tabs>
        <w:ind w:left="1440" w:hanging="360"/>
      </w:pPr>
      <w:rPr>
        <w:rFonts w:hint="default"/>
      </w:rPr>
    </w:lvl>
  </w:abstractNum>
  <w:abstractNum w:abstractNumId="3" w15:restartNumberingAfterBreak="0">
    <w:nsid w:val="00000004"/>
    <w:multiLevelType w:val="multilevel"/>
    <w:tmpl w:val="00000004"/>
    <w:name w:val="WW8Num5"/>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0000005"/>
    <w:multiLevelType w:val="singleLevel"/>
    <w:tmpl w:val="00000005"/>
    <w:name w:val="WW8Num6"/>
    <w:lvl w:ilvl="0">
      <w:start w:val="1"/>
      <w:numFmt w:val="decimal"/>
      <w:lvlText w:val="%1."/>
      <w:lvlJc w:val="left"/>
      <w:pPr>
        <w:tabs>
          <w:tab w:val="num" w:pos="1080"/>
        </w:tabs>
        <w:ind w:left="1080" w:hanging="360"/>
      </w:pPr>
      <w:rPr>
        <w:rFonts w:hint="default"/>
        <w:sz w:val="28"/>
      </w:rPr>
    </w:lvl>
  </w:abstractNum>
  <w:abstractNum w:abstractNumId="5" w15:restartNumberingAfterBreak="0">
    <w:nsid w:val="00000006"/>
    <w:multiLevelType w:val="multilevel"/>
    <w:tmpl w:val="00000006"/>
    <w:name w:val="WW8Num7"/>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6" w15:restartNumberingAfterBreak="0">
    <w:nsid w:val="00000007"/>
    <w:multiLevelType w:val="singleLevel"/>
    <w:tmpl w:val="00000007"/>
    <w:name w:val="WW8Num8"/>
    <w:lvl w:ilvl="0">
      <w:start w:val="1"/>
      <w:numFmt w:val="bullet"/>
      <w:lvlText w:val=""/>
      <w:lvlJc w:val="left"/>
      <w:pPr>
        <w:tabs>
          <w:tab w:val="num" w:pos="1800"/>
        </w:tabs>
        <w:ind w:left="1800" w:hanging="360"/>
      </w:pPr>
      <w:rPr>
        <w:rFonts w:ascii="Symbol" w:hAnsi="Symbol" w:cs="Symbol" w:hint="default"/>
      </w:rPr>
    </w:lvl>
  </w:abstractNum>
  <w:abstractNum w:abstractNumId="7" w15:restartNumberingAfterBreak="0">
    <w:nsid w:val="00000008"/>
    <w:multiLevelType w:val="singleLevel"/>
    <w:tmpl w:val="00000008"/>
    <w:name w:val="WW8Num10"/>
    <w:lvl w:ilvl="0">
      <w:start w:val="3"/>
      <w:numFmt w:val="bullet"/>
      <w:lvlText w:val=""/>
      <w:lvlJc w:val="left"/>
      <w:pPr>
        <w:tabs>
          <w:tab w:val="num" w:pos="1440"/>
        </w:tabs>
        <w:ind w:left="1440" w:hanging="360"/>
      </w:pPr>
      <w:rPr>
        <w:rFonts w:ascii="Symbol" w:hAnsi="Symbol" w:cs="Times New Roman" w:hint="default"/>
      </w:rPr>
    </w:lvl>
  </w:abstractNum>
  <w:abstractNum w:abstractNumId="8" w15:restartNumberingAfterBreak="0">
    <w:nsid w:val="00000009"/>
    <w:multiLevelType w:val="singleLevel"/>
    <w:tmpl w:val="00000009"/>
    <w:name w:val="WW8Num11"/>
    <w:lvl w:ilvl="0">
      <w:start w:val="1"/>
      <w:numFmt w:val="bullet"/>
      <w:lvlText w:val=""/>
      <w:lvlJc w:val="left"/>
      <w:pPr>
        <w:tabs>
          <w:tab w:val="num" w:pos="1440"/>
        </w:tabs>
        <w:ind w:left="1440" w:hanging="360"/>
      </w:pPr>
      <w:rPr>
        <w:rFonts w:ascii="Wingdings" w:hAnsi="Wingdings" w:cs="Wingdings" w:hint="default"/>
      </w:rPr>
    </w:lvl>
  </w:abstractNum>
  <w:abstractNum w:abstractNumId="9" w15:restartNumberingAfterBreak="0">
    <w:nsid w:val="0000000A"/>
    <w:multiLevelType w:val="multilevel"/>
    <w:tmpl w:val="0000000A"/>
    <w:name w:val="WW8Num13"/>
    <w:lvl w:ilvl="0">
      <w:start w:val="2"/>
      <w:numFmt w:val="decimal"/>
      <w:lvlText w:val="%1."/>
      <w:lvlJc w:val="left"/>
      <w:pPr>
        <w:tabs>
          <w:tab w:val="num" w:pos="1080"/>
        </w:tabs>
        <w:ind w:left="1080" w:hanging="360"/>
      </w:pPr>
      <w:rPr>
        <w:rFonts w:hint="default"/>
      </w:rPr>
    </w:lvl>
    <w:lvl w:ilvl="1">
      <w:start w:val="1"/>
      <w:numFmt w:val="decimal"/>
      <w:lvlText w:val="%1.%2"/>
      <w:lvlJc w:val="left"/>
      <w:pPr>
        <w:tabs>
          <w:tab w:val="num" w:pos="1200"/>
        </w:tabs>
        <w:ind w:left="120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0" w15:restartNumberingAfterBreak="0">
    <w:nsid w:val="0000000B"/>
    <w:multiLevelType w:val="multilevel"/>
    <w:tmpl w:val="0000000B"/>
    <w:name w:val="WW8Num14"/>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380"/>
        </w:tabs>
        <w:ind w:left="1380" w:hanging="660"/>
      </w:pPr>
      <w:rPr>
        <w:rFonts w:hint="default"/>
      </w:rPr>
    </w:lvl>
    <w:lvl w:ilvl="2">
      <w:start w:val="3"/>
      <w:numFmt w:val="decimal"/>
      <w:lvlText w:val="%1.%2.%3"/>
      <w:lvlJc w:val="left"/>
      <w:pPr>
        <w:tabs>
          <w:tab w:val="num" w:pos="1440"/>
        </w:tabs>
        <w:ind w:left="1440" w:hanging="720"/>
      </w:pPr>
      <w:rPr>
        <w:rFonts w:hint="default"/>
      </w:rPr>
    </w:lvl>
    <w:lvl w:ilvl="3">
      <w:start w:val="2"/>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1" w15:restartNumberingAfterBreak="0">
    <w:nsid w:val="02EE1D5B"/>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0C8863D1"/>
    <w:multiLevelType w:val="hybridMultilevel"/>
    <w:tmpl w:val="59C2E56A"/>
    <w:lvl w:ilvl="0" w:tplc="254E939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B42941"/>
    <w:multiLevelType w:val="hybridMultilevel"/>
    <w:tmpl w:val="DFB489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5B2FD7"/>
    <w:multiLevelType w:val="hybridMultilevel"/>
    <w:tmpl w:val="340C1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CB6E33"/>
    <w:multiLevelType w:val="multilevel"/>
    <w:tmpl w:val="F894FB08"/>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 w15:restartNumberingAfterBreak="0">
    <w:nsid w:val="2F853255"/>
    <w:multiLevelType w:val="multilevel"/>
    <w:tmpl w:val="606C62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3C95337"/>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3F8A4E65"/>
    <w:multiLevelType w:val="hybridMultilevel"/>
    <w:tmpl w:val="7CA6901C"/>
    <w:lvl w:ilvl="0" w:tplc="0409000B">
      <w:start w:val="1"/>
      <w:numFmt w:val="bullet"/>
      <w:lvlText w:val=""/>
      <w:lvlJc w:val="left"/>
      <w:pPr>
        <w:ind w:left="2295" w:hanging="360"/>
      </w:pPr>
      <w:rPr>
        <w:rFonts w:ascii="Wingdings" w:hAnsi="Wingdings"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19" w15:restartNumberingAfterBreak="0">
    <w:nsid w:val="406C1DCB"/>
    <w:multiLevelType w:val="hybridMultilevel"/>
    <w:tmpl w:val="FB823D0E"/>
    <w:lvl w:ilvl="0" w:tplc="EB8AAAFC">
      <w:start w:val="1"/>
      <w:numFmt w:val="decimal"/>
      <w:lvlText w:val="%1."/>
      <w:lvlJc w:val="left"/>
      <w:pPr>
        <w:ind w:left="720" w:hanging="360"/>
      </w:pPr>
      <w:rPr>
        <w:rFonts w:hint="default"/>
        <w:i w:val="0"/>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7B4824"/>
    <w:multiLevelType w:val="hybridMultilevel"/>
    <w:tmpl w:val="AAB45922"/>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539B16FB"/>
    <w:multiLevelType w:val="multilevel"/>
    <w:tmpl w:val="B010DD2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6A007A9"/>
    <w:multiLevelType w:val="hybridMultilevel"/>
    <w:tmpl w:val="04DCDA72"/>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15:restartNumberingAfterBreak="0">
    <w:nsid w:val="59A73551"/>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5DD74623"/>
    <w:multiLevelType w:val="hybridMultilevel"/>
    <w:tmpl w:val="B5C245EC"/>
    <w:lvl w:ilvl="0" w:tplc="0409000F">
      <w:start w:val="1"/>
      <w:numFmt w:val="decimal"/>
      <w:lvlText w:val="%1."/>
      <w:lvlJc w:val="left"/>
      <w:pPr>
        <w:ind w:left="4417" w:hanging="360"/>
      </w:pPr>
    </w:lvl>
    <w:lvl w:ilvl="1" w:tplc="04090019" w:tentative="1">
      <w:start w:val="1"/>
      <w:numFmt w:val="lowerLetter"/>
      <w:lvlText w:val="%2."/>
      <w:lvlJc w:val="left"/>
      <w:pPr>
        <w:ind w:left="5137" w:hanging="360"/>
      </w:pPr>
    </w:lvl>
    <w:lvl w:ilvl="2" w:tplc="0409001B" w:tentative="1">
      <w:start w:val="1"/>
      <w:numFmt w:val="lowerRoman"/>
      <w:lvlText w:val="%3."/>
      <w:lvlJc w:val="right"/>
      <w:pPr>
        <w:ind w:left="5857" w:hanging="180"/>
      </w:pPr>
    </w:lvl>
    <w:lvl w:ilvl="3" w:tplc="0409000F" w:tentative="1">
      <w:start w:val="1"/>
      <w:numFmt w:val="decimal"/>
      <w:lvlText w:val="%4."/>
      <w:lvlJc w:val="left"/>
      <w:pPr>
        <w:ind w:left="6577" w:hanging="360"/>
      </w:pPr>
    </w:lvl>
    <w:lvl w:ilvl="4" w:tplc="04090019" w:tentative="1">
      <w:start w:val="1"/>
      <w:numFmt w:val="lowerLetter"/>
      <w:lvlText w:val="%5."/>
      <w:lvlJc w:val="left"/>
      <w:pPr>
        <w:ind w:left="7297" w:hanging="360"/>
      </w:pPr>
    </w:lvl>
    <w:lvl w:ilvl="5" w:tplc="0409001B" w:tentative="1">
      <w:start w:val="1"/>
      <w:numFmt w:val="lowerRoman"/>
      <w:lvlText w:val="%6."/>
      <w:lvlJc w:val="right"/>
      <w:pPr>
        <w:ind w:left="8017" w:hanging="180"/>
      </w:pPr>
    </w:lvl>
    <w:lvl w:ilvl="6" w:tplc="0409000F" w:tentative="1">
      <w:start w:val="1"/>
      <w:numFmt w:val="decimal"/>
      <w:lvlText w:val="%7."/>
      <w:lvlJc w:val="left"/>
      <w:pPr>
        <w:ind w:left="8737" w:hanging="360"/>
      </w:pPr>
    </w:lvl>
    <w:lvl w:ilvl="7" w:tplc="04090019" w:tentative="1">
      <w:start w:val="1"/>
      <w:numFmt w:val="lowerLetter"/>
      <w:lvlText w:val="%8."/>
      <w:lvlJc w:val="left"/>
      <w:pPr>
        <w:ind w:left="9457" w:hanging="360"/>
      </w:pPr>
    </w:lvl>
    <w:lvl w:ilvl="8" w:tplc="0409001B" w:tentative="1">
      <w:start w:val="1"/>
      <w:numFmt w:val="lowerRoman"/>
      <w:lvlText w:val="%9."/>
      <w:lvlJc w:val="right"/>
      <w:pPr>
        <w:ind w:left="10177" w:hanging="180"/>
      </w:pPr>
    </w:lvl>
  </w:abstractNum>
  <w:abstractNum w:abstractNumId="25" w15:restartNumberingAfterBreak="0">
    <w:nsid w:val="64F83CF6"/>
    <w:multiLevelType w:val="hybridMultilevel"/>
    <w:tmpl w:val="AF12ECEA"/>
    <w:lvl w:ilvl="0" w:tplc="0409000F">
      <w:start w:val="1"/>
      <w:numFmt w:val="decimal"/>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DF5299B"/>
    <w:multiLevelType w:val="hybridMultilevel"/>
    <w:tmpl w:val="95D8EF7A"/>
    <w:lvl w:ilvl="0" w:tplc="04090009">
      <w:start w:val="1"/>
      <w:numFmt w:val="bullet"/>
      <w:lvlText w:val=""/>
      <w:lvlJc w:val="left"/>
      <w:pPr>
        <w:tabs>
          <w:tab w:val="num" w:pos="2160"/>
        </w:tabs>
        <w:ind w:left="21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1DD7FE6"/>
    <w:multiLevelType w:val="multilevel"/>
    <w:tmpl w:val="967A5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b/>
        <w:color w:val="auto"/>
        <w:w w:val="100"/>
        <w:sz w:val="24"/>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F614B7"/>
    <w:multiLevelType w:val="multilevel"/>
    <w:tmpl w:val="7D8AA97A"/>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 w15:restartNumberingAfterBreak="0">
    <w:nsid w:val="7D6429DA"/>
    <w:multiLevelType w:val="hybridMultilevel"/>
    <w:tmpl w:val="2A7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25"/>
  </w:num>
  <w:num w:numId="13">
    <w:abstractNumId w:val="14"/>
  </w:num>
  <w:num w:numId="14">
    <w:abstractNumId w:val="18"/>
  </w:num>
  <w:num w:numId="15">
    <w:abstractNumId w:val="24"/>
  </w:num>
  <w:num w:numId="16">
    <w:abstractNumId w:val="29"/>
  </w:num>
  <w:num w:numId="1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22"/>
  </w:num>
  <w:num w:numId="20">
    <w:abstractNumId w:val="27"/>
  </w:num>
  <w:num w:numId="21">
    <w:abstractNumId w:val="19"/>
  </w:num>
  <w:num w:numId="22">
    <w:abstractNumId w:val="12"/>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num>
  <w:num w:numId="28">
    <w:abstractNumId w:val="11"/>
  </w:num>
  <w:num w:numId="29">
    <w:abstractNumId w:val="17"/>
  </w:num>
  <w:num w:numId="30">
    <w:abstractNumId w:val="23"/>
  </w:num>
  <w:num w:numId="31">
    <w:abstractNumId w:val="13"/>
  </w:num>
  <w:num w:numId="32">
    <w:abstractNumId w:val="28"/>
  </w:num>
  <w:num w:numId="33">
    <w:abstractNumId w:val="15"/>
  </w:num>
  <w:num w:numId="34">
    <w:abstractNumId w:val="16"/>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3B75"/>
    <w:rsid w:val="00055799"/>
    <w:rsid w:val="000B7EF1"/>
    <w:rsid w:val="000C5AE4"/>
    <w:rsid w:val="000F2BEF"/>
    <w:rsid w:val="00180E2A"/>
    <w:rsid w:val="001A1AE9"/>
    <w:rsid w:val="001B69A0"/>
    <w:rsid w:val="001C56F6"/>
    <w:rsid w:val="001D36AB"/>
    <w:rsid w:val="001F55C8"/>
    <w:rsid w:val="001F7D80"/>
    <w:rsid w:val="002454A6"/>
    <w:rsid w:val="00263D39"/>
    <w:rsid w:val="00290E00"/>
    <w:rsid w:val="00291C64"/>
    <w:rsid w:val="00293D91"/>
    <w:rsid w:val="002A350A"/>
    <w:rsid w:val="002F30C6"/>
    <w:rsid w:val="00303DA1"/>
    <w:rsid w:val="00327F3D"/>
    <w:rsid w:val="003A40A8"/>
    <w:rsid w:val="003A7F61"/>
    <w:rsid w:val="003B54E2"/>
    <w:rsid w:val="003F4DA9"/>
    <w:rsid w:val="00453534"/>
    <w:rsid w:val="004A0915"/>
    <w:rsid w:val="00543DA9"/>
    <w:rsid w:val="005830A0"/>
    <w:rsid w:val="005F3288"/>
    <w:rsid w:val="00633C46"/>
    <w:rsid w:val="006D49D1"/>
    <w:rsid w:val="0070759C"/>
    <w:rsid w:val="00723CFB"/>
    <w:rsid w:val="00733B34"/>
    <w:rsid w:val="00780D68"/>
    <w:rsid w:val="00785213"/>
    <w:rsid w:val="007B0DF9"/>
    <w:rsid w:val="007C6697"/>
    <w:rsid w:val="008A2EA7"/>
    <w:rsid w:val="008A5C48"/>
    <w:rsid w:val="008C1E39"/>
    <w:rsid w:val="009C37D4"/>
    <w:rsid w:val="00A77140"/>
    <w:rsid w:val="00A91DBE"/>
    <w:rsid w:val="00A9422B"/>
    <w:rsid w:val="00B60D6A"/>
    <w:rsid w:val="00BA1035"/>
    <w:rsid w:val="00BB514D"/>
    <w:rsid w:val="00BB68F0"/>
    <w:rsid w:val="00BC399B"/>
    <w:rsid w:val="00C20850"/>
    <w:rsid w:val="00C64DD5"/>
    <w:rsid w:val="00C81BB7"/>
    <w:rsid w:val="00C82E1F"/>
    <w:rsid w:val="00C93B75"/>
    <w:rsid w:val="00CE126D"/>
    <w:rsid w:val="00CE7C42"/>
    <w:rsid w:val="00D521B8"/>
    <w:rsid w:val="00DE19C7"/>
    <w:rsid w:val="00DE60D4"/>
    <w:rsid w:val="00E25D26"/>
    <w:rsid w:val="00E67ECE"/>
    <w:rsid w:val="00E9234B"/>
    <w:rsid w:val="00EF0A86"/>
    <w:rsid w:val="00EF31CB"/>
    <w:rsid w:val="00F400A8"/>
    <w:rsid w:val="00F565FC"/>
    <w:rsid w:val="00F66B9B"/>
    <w:rsid w:val="00F67503"/>
    <w:rsid w:val="00F71C11"/>
    <w:rsid w:val="00F920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33"/>
      </o:rules>
    </o:shapelayout>
  </w:shapeDefaults>
  <w:decimalSymbol w:val="."/>
  <w:listSeparator w:val=","/>
  <w14:docId w14:val="7AFEC91F"/>
  <w15:docId w15:val="{28BA36CA-8774-48A3-92AA-6DD614A91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E2A"/>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180E2A"/>
    <w:pPr>
      <w:keepNext/>
      <w:tabs>
        <w:tab w:val="num" w:pos="432"/>
      </w:tabs>
      <w:ind w:left="432" w:hanging="432"/>
      <w:outlineLvl w:val="0"/>
    </w:pPr>
    <w:rPr>
      <w:b/>
      <w:bCs/>
      <w:i/>
      <w:iCs/>
      <w:u w:val="single"/>
    </w:rPr>
  </w:style>
  <w:style w:type="paragraph" w:styleId="Heading2">
    <w:name w:val="heading 2"/>
    <w:basedOn w:val="Normal"/>
    <w:next w:val="Normal"/>
    <w:link w:val="Heading2Char"/>
    <w:qFormat/>
    <w:rsid w:val="00180E2A"/>
    <w:pPr>
      <w:keepNext/>
      <w:numPr>
        <w:ilvl w:val="1"/>
        <w:numId w:val="1"/>
      </w:numPr>
      <w:outlineLvl w:val="1"/>
    </w:pPr>
    <w:rPr>
      <w:sz w:val="30"/>
    </w:rPr>
  </w:style>
  <w:style w:type="paragraph" w:styleId="Heading3">
    <w:name w:val="heading 3"/>
    <w:basedOn w:val="Normal"/>
    <w:next w:val="Normal"/>
    <w:link w:val="Heading3Char"/>
    <w:qFormat/>
    <w:rsid w:val="00180E2A"/>
    <w:pPr>
      <w:keepNext/>
      <w:numPr>
        <w:ilvl w:val="2"/>
        <w:numId w:val="1"/>
      </w:numPr>
      <w:outlineLvl w:val="2"/>
    </w:pPr>
    <w:rPr>
      <w:b/>
      <w:bCs/>
      <w:sz w:val="22"/>
    </w:rPr>
  </w:style>
  <w:style w:type="paragraph" w:styleId="Heading4">
    <w:name w:val="heading 4"/>
    <w:basedOn w:val="Normal"/>
    <w:next w:val="Normal"/>
    <w:link w:val="Heading4Char"/>
    <w:qFormat/>
    <w:rsid w:val="00180E2A"/>
    <w:pPr>
      <w:keepNext/>
      <w:tabs>
        <w:tab w:val="num" w:pos="864"/>
      </w:tabs>
      <w:ind w:left="720"/>
      <w:jc w:val="both"/>
      <w:outlineLvl w:val="3"/>
    </w:pPr>
    <w:rPr>
      <w:b/>
      <w:bCs/>
      <w:sz w:val="26"/>
    </w:rPr>
  </w:style>
  <w:style w:type="paragraph" w:styleId="Heading5">
    <w:name w:val="heading 5"/>
    <w:basedOn w:val="Normal"/>
    <w:next w:val="Normal"/>
    <w:link w:val="Heading5Char"/>
    <w:qFormat/>
    <w:rsid w:val="00180E2A"/>
    <w:pPr>
      <w:keepNext/>
      <w:tabs>
        <w:tab w:val="num" w:pos="1008"/>
      </w:tabs>
      <w:ind w:left="1008" w:hanging="1008"/>
      <w:jc w:val="both"/>
      <w:outlineLvl w:val="4"/>
    </w:pPr>
    <w:rPr>
      <w:b/>
      <w:bCs/>
    </w:rPr>
  </w:style>
  <w:style w:type="paragraph" w:styleId="Heading6">
    <w:name w:val="heading 6"/>
    <w:basedOn w:val="Normal"/>
    <w:next w:val="Normal"/>
    <w:link w:val="Heading6Char"/>
    <w:qFormat/>
    <w:rsid w:val="00180E2A"/>
    <w:pPr>
      <w:keepNext/>
      <w:tabs>
        <w:tab w:val="num" w:pos="1152"/>
      </w:tabs>
      <w:ind w:left="1152" w:hanging="1152"/>
      <w:outlineLvl w:val="5"/>
    </w:pPr>
    <w:rPr>
      <w:b/>
      <w:bCs/>
    </w:rPr>
  </w:style>
  <w:style w:type="paragraph" w:styleId="Heading7">
    <w:name w:val="heading 7"/>
    <w:basedOn w:val="Normal"/>
    <w:next w:val="Normal"/>
    <w:link w:val="Heading7Char"/>
    <w:qFormat/>
    <w:rsid w:val="00180E2A"/>
    <w:pPr>
      <w:keepNext/>
      <w:tabs>
        <w:tab w:val="num" w:pos="1296"/>
      </w:tabs>
      <w:ind w:left="720"/>
      <w:jc w:val="both"/>
      <w:outlineLvl w:val="6"/>
    </w:pPr>
    <w:rPr>
      <w:b/>
      <w:bCs/>
    </w:rPr>
  </w:style>
  <w:style w:type="paragraph" w:styleId="Heading8">
    <w:name w:val="heading 8"/>
    <w:basedOn w:val="Normal"/>
    <w:next w:val="Normal"/>
    <w:link w:val="Heading8Char"/>
    <w:qFormat/>
    <w:rsid w:val="00180E2A"/>
    <w:pPr>
      <w:keepNext/>
      <w:tabs>
        <w:tab w:val="num" w:pos="1440"/>
      </w:tabs>
      <w:ind w:firstLine="720"/>
      <w:outlineLvl w:val="7"/>
    </w:pPr>
    <w:rPr>
      <w:b/>
      <w:bCs/>
    </w:rPr>
  </w:style>
  <w:style w:type="paragraph" w:styleId="Heading9">
    <w:name w:val="heading 9"/>
    <w:basedOn w:val="Normal"/>
    <w:next w:val="Normal"/>
    <w:link w:val="Heading9Char"/>
    <w:qFormat/>
    <w:rsid w:val="00180E2A"/>
    <w:pPr>
      <w:keepNext/>
      <w:tabs>
        <w:tab w:val="num" w:pos="1584"/>
      </w:tabs>
      <w:ind w:left="1584" w:hanging="1584"/>
      <w:jc w:val="center"/>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E2A"/>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rsid w:val="00180E2A"/>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180E2A"/>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sid w:val="00180E2A"/>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rsid w:val="00180E2A"/>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sid w:val="00180E2A"/>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sid w:val="00180E2A"/>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sid w:val="00180E2A"/>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sid w:val="00180E2A"/>
    <w:rPr>
      <w:rFonts w:ascii="Times New Roman" w:eastAsia="Times New Roman" w:hAnsi="Times New Roman" w:cs="Times New Roman"/>
      <w:b/>
      <w:bCs/>
      <w:i/>
      <w:iCs/>
      <w:sz w:val="24"/>
      <w:szCs w:val="24"/>
      <w:lang w:eastAsia="ar-SA"/>
    </w:rPr>
  </w:style>
  <w:style w:type="character" w:customStyle="1" w:styleId="WW8Num1z0">
    <w:name w:val="WW8Num1z0"/>
    <w:rsid w:val="00180E2A"/>
    <w:rPr>
      <w:rFonts w:ascii="Symbol" w:hAnsi="Symbol" w:cs="Symbol" w:hint="default"/>
      <w:sz w:val="20"/>
    </w:rPr>
  </w:style>
  <w:style w:type="character" w:customStyle="1" w:styleId="WW8Num2z0">
    <w:name w:val="WW8Num2z0"/>
    <w:rsid w:val="00180E2A"/>
    <w:rPr>
      <w:rFonts w:hint="default"/>
    </w:rPr>
  </w:style>
  <w:style w:type="character" w:customStyle="1" w:styleId="WW8Num2z1">
    <w:name w:val="WW8Num2z1"/>
    <w:rsid w:val="00180E2A"/>
  </w:style>
  <w:style w:type="character" w:customStyle="1" w:styleId="WW8Num2z2">
    <w:name w:val="WW8Num2z2"/>
    <w:rsid w:val="00180E2A"/>
  </w:style>
  <w:style w:type="character" w:customStyle="1" w:styleId="WW8Num2z3">
    <w:name w:val="WW8Num2z3"/>
    <w:rsid w:val="00180E2A"/>
  </w:style>
  <w:style w:type="character" w:customStyle="1" w:styleId="WW8Num2z4">
    <w:name w:val="WW8Num2z4"/>
    <w:rsid w:val="00180E2A"/>
  </w:style>
  <w:style w:type="character" w:customStyle="1" w:styleId="WW8Num2z5">
    <w:name w:val="WW8Num2z5"/>
    <w:rsid w:val="00180E2A"/>
  </w:style>
  <w:style w:type="character" w:customStyle="1" w:styleId="WW8Num2z6">
    <w:name w:val="WW8Num2z6"/>
    <w:rsid w:val="00180E2A"/>
  </w:style>
  <w:style w:type="character" w:customStyle="1" w:styleId="WW8Num2z7">
    <w:name w:val="WW8Num2z7"/>
    <w:rsid w:val="00180E2A"/>
  </w:style>
  <w:style w:type="character" w:customStyle="1" w:styleId="WW8Num2z8">
    <w:name w:val="WW8Num2z8"/>
    <w:rsid w:val="00180E2A"/>
  </w:style>
  <w:style w:type="character" w:customStyle="1" w:styleId="WW8Num3z0">
    <w:name w:val="WW8Num3z0"/>
    <w:rsid w:val="00180E2A"/>
    <w:rPr>
      <w:rFonts w:hint="default"/>
    </w:rPr>
  </w:style>
  <w:style w:type="character" w:customStyle="1" w:styleId="WW8Num4z0">
    <w:name w:val="WW8Num4z0"/>
    <w:rsid w:val="00180E2A"/>
    <w:rPr>
      <w:rFonts w:hint="default"/>
    </w:rPr>
  </w:style>
  <w:style w:type="character" w:customStyle="1" w:styleId="WW8Num5z0">
    <w:name w:val="WW8Num5z0"/>
    <w:rsid w:val="00180E2A"/>
    <w:rPr>
      <w:rFonts w:hint="default"/>
    </w:rPr>
  </w:style>
  <w:style w:type="character" w:customStyle="1" w:styleId="WW8Num6z0">
    <w:name w:val="WW8Num6z0"/>
    <w:rsid w:val="00180E2A"/>
    <w:rPr>
      <w:rFonts w:hint="default"/>
      <w:sz w:val="28"/>
    </w:rPr>
  </w:style>
  <w:style w:type="character" w:customStyle="1" w:styleId="WW8Num6z1">
    <w:name w:val="WW8Num6z1"/>
    <w:rsid w:val="00180E2A"/>
  </w:style>
  <w:style w:type="character" w:customStyle="1" w:styleId="WW8Num6z2">
    <w:name w:val="WW8Num6z2"/>
    <w:rsid w:val="00180E2A"/>
  </w:style>
  <w:style w:type="character" w:customStyle="1" w:styleId="WW8Num6z3">
    <w:name w:val="WW8Num6z3"/>
    <w:rsid w:val="00180E2A"/>
  </w:style>
  <w:style w:type="character" w:customStyle="1" w:styleId="WW8Num6z4">
    <w:name w:val="WW8Num6z4"/>
    <w:rsid w:val="00180E2A"/>
  </w:style>
  <w:style w:type="character" w:customStyle="1" w:styleId="WW8Num6z5">
    <w:name w:val="WW8Num6z5"/>
    <w:rsid w:val="00180E2A"/>
  </w:style>
  <w:style w:type="character" w:customStyle="1" w:styleId="WW8Num6z6">
    <w:name w:val="WW8Num6z6"/>
    <w:rsid w:val="00180E2A"/>
  </w:style>
  <w:style w:type="character" w:customStyle="1" w:styleId="WW8Num6z7">
    <w:name w:val="WW8Num6z7"/>
    <w:rsid w:val="00180E2A"/>
  </w:style>
  <w:style w:type="character" w:customStyle="1" w:styleId="WW8Num6z8">
    <w:name w:val="WW8Num6z8"/>
    <w:rsid w:val="00180E2A"/>
  </w:style>
  <w:style w:type="character" w:customStyle="1" w:styleId="WW8Num7z0">
    <w:name w:val="WW8Num7z0"/>
    <w:rsid w:val="00180E2A"/>
    <w:rPr>
      <w:rFonts w:hint="default"/>
    </w:rPr>
  </w:style>
  <w:style w:type="character" w:customStyle="1" w:styleId="WW8Num8z0">
    <w:name w:val="WW8Num8z0"/>
    <w:rsid w:val="00180E2A"/>
    <w:rPr>
      <w:rFonts w:ascii="Symbol" w:hAnsi="Symbol" w:cs="Symbol" w:hint="default"/>
    </w:rPr>
  </w:style>
  <w:style w:type="character" w:customStyle="1" w:styleId="WW8Num8z1">
    <w:name w:val="WW8Num8z1"/>
    <w:rsid w:val="00180E2A"/>
    <w:rPr>
      <w:rFonts w:ascii="Courier New" w:hAnsi="Courier New" w:cs="Courier New" w:hint="default"/>
    </w:rPr>
  </w:style>
  <w:style w:type="character" w:customStyle="1" w:styleId="WW8Num8z2">
    <w:name w:val="WW8Num8z2"/>
    <w:rsid w:val="00180E2A"/>
    <w:rPr>
      <w:rFonts w:ascii="Wingdings" w:hAnsi="Wingdings" w:cs="Wingdings" w:hint="default"/>
    </w:rPr>
  </w:style>
  <w:style w:type="character" w:customStyle="1" w:styleId="WW8Num9z0">
    <w:name w:val="WW8Num9z0"/>
    <w:rsid w:val="00180E2A"/>
    <w:rPr>
      <w:rFonts w:hint="default"/>
    </w:rPr>
  </w:style>
  <w:style w:type="character" w:customStyle="1" w:styleId="WW8Num10z0">
    <w:name w:val="WW8Num10z0"/>
    <w:rsid w:val="00180E2A"/>
    <w:rPr>
      <w:rFonts w:ascii="Symbol" w:eastAsia="Times New Roman" w:hAnsi="Symbol" w:cs="Times New Roman" w:hint="default"/>
    </w:rPr>
  </w:style>
  <w:style w:type="character" w:customStyle="1" w:styleId="WW8Num10z1">
    <w:name w:val="WW8Num10z1"/>
    <w:rsid w:val="00180E2A"/>
    <w:rPr>
      <w:rFonts w:ascii="Courier New" w:hAnsi="Courier New" w:cs="Courier New" w:hint="default"/>
    </w:rPr>
  </w:style>
  <w:style w:type="character" w:customStyle="1" w:styleId="WW8Num10z2">
    <w:name w:val="WW8Num10z2"/>
    <w:rsid w:val="00180E2A"/>
    <w:rPr>
      <w:rFonts w:ascii="Wingdings" w:hAnsi="Wingdings" w:cs="Wingdings" w:hint="default"/>
    </w:rPr>
  </w:style>
  <w:style w:type="character" w:customStyle="1" w:styleId="WW8Num10z3">
    <w:name w:val="WW8Num10z3"/>
    <w:rsid w:val="00180E2A"/>
    <w:rPr>
      <w:rFonts w:ascii="Symbol" w:hAnsi="Symbol" w:cs="Symbol" w:hint="default"/>
    </w:rPr>
  </w:style>
  <w:style w:type="character" w:customStyle="1" w:styleId="WW8Num11z0">
    <w:name w:val="WW8Num11z0"/>
    <w:rsid w:val="00180E2A"/>
    <w:rPr>
      <w:rFonts w:ascii="Wingdings" w:hAnsi="Wingdings" w:cs="Wingdings" w:hint="default"/>
    </w:rPr>
  </w:style>
  <w:style w:type="character" w:customStyle="1" w:styleId="WW8Num11z1">
    <w:name w:val="WW8Num11z1"/>
    <w:rsid w:val="00180E2A"/>
    <w:rPr>
      <w:rFonts w:ascii="Courier New" w:hAnsi="Courier New" w:cs="Courier New" w:hint="default"/>
    </w:rPr>
  </w:style>
  <w:style w:type="character" w:customStyle="1" w:styleId="WW8Num11z3">
    <w:name w:val="WW8Num11z3"/>
    <w:rsid w:val="00180E2A"/>
    <w:rPr>
      <w:rFonts w:ascii="Symbol" w:hAnsi="Symbol" w:cs="Symbol" w:hint="default"/>
    </w:rPr>
  </w:style>
  <w:style w:type="character" w:customStyle="1" w:styleId="WW8Num12z0">
    <w:name w:val="WW8Num12z0"/>
    <w:rsid w:val="00180E2A"/>
    <w:rPr>
      <w:rFonts w:hint="default"/>
    </w:rPr>
  </w:style>
  <w:style w:type="character" w:customStyle="1" w:styleId="WW8Num13z0">
    <w:name w:val="WW8Num13z0"/>
    <w:rsid w:val="00180E2A"/>
    <w:rPr>
      <w:rFonts w:hint="default"/>
    </w:rPr>
  </w:style>
  <w:style w:type="character" w:customStyle="1" w:styleId="WW8Num14z0">
    <w:name w:val="WW8Num14z0"/>
    <w:rsid w:val="00180E2A"/>
    <w:rPr>
      <w:rFonts w:hint="default"/>
    </w:rPr>
  </w:style>
  <w:style w:type="character" w:customStyle="1" w:styleId="WW8Num15z0">
    <w:name w:val="WW8Num15z0"/>
    <w:rsid w:val="00180E2A"/>
    <w:rPr>
      <w:rFonts w:hint="default"/>
    </w:rPr>
  </w:style>
  <w:style w:type="character" w:customStyle="1" w:styleId="WW8Num16z0">
    <w:name w:val="WW8Num16z0"/>
    <w:rsid w:val="00180E2A"/>
    <w:rPr>
      <w:rFonts w:hint="default"/>
    </w:rPr>
  </w:style>
  <w:style w:type="character" w:customStyle="1" w:styleId="WW8Num17z0">
    <w:name w:val="WW8Num17z0"/>
    <w:rsid w:val="00180E2A"/>
    <w:rPr>
      <w:rFonts w:hint="default"/>
    </w:rPr>
  </w:style>
  <w:style w:type="character" w:customStyle="1" w:styleId="WW8Num17z1">
    <w:name w:val="WW8Num17z1"/>
    <w:rsid w:val="00180E2A"/>
  </w:style>
  <w:style w:type="character" w:customStyle="1" w:styleId="WW8Num17z2">
    <w:name w:val="WW8Num17z2"/>
    <w:rsid w:val="00180E2A"/>
  </w:style>
  <w:style w:type="character" w:customStyle="1" w:styleId="WW8Num17z3">
    <w:name w:val="WW8Num17z3"/>
    <w:rsid w:val="00180E2A"/>
  </w:style>
  <w:style w:type="character" w:customStyle="1" w:styleId="WW8Num17z4">
    <w:name w:val="WW8Num17z4"/>
    <w:rsid w:val="00180E2A"/>
  </w:style>
  <w:style w:type="character" w:customStyle="1" w:styleId="WW8Num17z5">
    <w:name w:val="WW8Num17z5"/>
    <w:rsid w:val="00180E2A"/>
  </w:style>
  <w:style w:type="character" w:customStyle="1" w:styleId="WW8Num17z6">
    <w:name w:val="WW8Num17z6"/>
    <w:rsid w:val="00180E2A"/>
  </w:style>
  <w:style w:type="character" w:customStyle="1" w:styleId="WW8Num17z7">
    <w:name w:val="WW8Num17z7"/>
    <w:rsid w:val="00180E2A"/>
  </w:style>
  <w:style w:type="character" w:customStyle="1" w:styleId="WW8Num17z8">
    <w:name w:val="WW8Num17z8"/>
    <w:rsid w:val="00180E2A"/>
  </w:style>
  <w:style w:type="character" w:styleId="Strong">
    <w:name w:val="Strong"/>
    <w:qFormat/>
    <w:rsid w:val="00180E2A"/>
    <w:rPr>
      <w:b/>
      <w:bCs/>
    </w:rPr>
  </w:style>
  <w:style w:type="character" w:styleId="PageNumber">
    <w:name w:val="page number"/>
    <w:basedOn w:val="DefaultParagraphFont"/>
    <w:rsid w:val="00180E2A"/>
  </w:style>
  <w:style w:type="paragraph" w:customStyle="1" w:styleId="Heading">
    <w:name w:val="Heading"/>
    <w:basedOn w:val="Normal"/>
    <w:next w:val="BodyText"/>
    <w:rsid w:val="00180E2A"/>
    <w:pPr>
      <w:keepNext/>
      <w:spacing w:before="240" w:after="120"/>
    </w:pPr>
    <w:rPr>
      <w:rFonts w:ascii="Arial" w:eastAsia="Microsoft YaHei" w:hAnsi="Arial" w:cs="Mangal"/>
      <w:sz w:val="28"/>
      <w:szCs w:val="28"/>
    </w:rPr>
  </w:style>
  <w:style w:type="paragraph" w:styleId="BodyText">
    <w:name w:val="Body Text"/>
    <w:basedOn w:val="Normal"/>
    <w:link w:val="BodyTextChar"/>
    <w:rsid w:val="00180E2A"/>
    <w:rPr>
      <w:sz w:val="16"/>
      <w:szCs w:val="20"/>
    </w:rPr>
  </w:style>
  <w:style w:type="character" w:customStyle="1" w:styleId="BodyTextChar">
    <w:name w:val="Body Text Char"/>
    <w:basedOn w:val="DefaultParagraphFont"/>
    <w:link w:val="BodyText"/>
    <w:rsid w:val="00180E2A"/>
    <w:rPr>
      <w:rFonts w:ascii="Times New Roman" w:eastAsia="Times New Roman" w:hAnsi="Times New Roman" w:cs="Times New Roman"/>
      <w:sz w:val="16"/>
      <w:szCs w:val="20"/>
      <w:lang w:eastAsia="ar-SA"/>
    </w:rPr>
  </w:style>
  <w:style w:type="paragraph" w:styleId="List">
    <w:name w:val="List"/>
    <w:basedOn w:val="BodyText"/>
    <w:rsid w:val="00180E2A"/>
    <w:rPr>
      <w:rFonts w:cs="Mangal"/>
    </w:rPr>
  </w:style>
  <w:style w:type="paragraph" w:styleId="Caption">
    <w:name w:val="caption"/>
    <w:basedOn w:val="Normal"/>
    <w:qFormat/>
    <w:rsid w:val="00180E2A"/>
    <w:pPr>
      <w:suppressLineNumbers/>
      <w:spacing w:before="120" w:after="120"/>
    </w:pPr>
    <w:rPr>
      <w:rFonts w:cs="Mangal"/>
      <w:i/>
      <w:iCs/>
    </w:rPr>
  </w:style>
  <w:style w:type="paragraph" w:customStyle="1" w:styleId="Index">
    <w:name w:val="Index"/>
    <w:basedOn w:val="Normal"/>
    <w:rsid w:val="00180E2A"/>
    <w:pPr>
      <w:suppressLineNumbers/>
    </w:pPr>
    <w:rPr>
      <w:rFonts w:cs="Mangal"/>
    </w:rPr>
  </w:style>
  <w:style w:type="paragraph" w:customStyle="1" w:styleId="big">
    <w:name w:val="big"/>
    <w:basedOn w:val="Normal"/>
    <w:rsid w:val="00180E2A"/>
    <w:pPr>
      <w:spacing w:before="280" w:after="280"/>
    </w:pPr>
    <w:rPr>
      <w:rFonts w:ascii="Verdana" w:eastAsia="Arial Unicode MS" w:hAnsi="Verdana" w:cs="Arial Unicode MS"/>
      <w:b/>
      <w:bCs/>
      <w:color w:val="000000"/>
    </w:rPr>
  </w:style>
  <w:style w:type="paragraph" w:customStyle="1" w:styleId="courier">
    <w:name w:val="courier"/>
    <w:basedOn w:val="Normal"/>
    <w:rsid w:val="00180E2A"/>
    <w:pPr>
      <w:spacing w:before="280" w:after="280"/>
    </w:pPr>
    <w:rPr>
      <w:rFonts w:ascii="Courier New" w:eastAsia="Arial Unicode MS" w:hAnsi="Courier New" w:cs="Courier New"/>
      <w:color w:val="000000"/>
      <w:sz w:val="20"/>
      <w:szCs w:val="20"/>
    </w:rPr>
  </w:style>
  <w:style w:type="paragraph" w:styleId="Title">
    <w:name w:val="Title"/>
    <w:basedOn w:val="Normal"/>
    <w:next w:val="Subtitle"/>
    <w:link w:val="TitleChar"/>
    <w:qFormat/>
    <w:rsid w:val="00180E2A"/>
    <w:pPr>
      <w:jc w:val="center"/>
    </w:pPr>
    <w:rPr>
      <w:b/>
      <w:bCs/>
      <w:sz w:val="32"/>
      <w:u w:val="single"/>
    </w:rPr>
  </w:style>
  <w:style w:type="character" w:customStyle="1" w:styleId="TitleChar">
    <w:name w:val="Title Char"/>
    <w:basedOn w:val="DefaultParagraphFont"/>
    <w:link w:val="Title"/>
    <w:rsid w:val="00180E2A"/>
    <w:rPr>
      <w:rFonts w:ascii="Times New Roman" w:eastAsia="Times New Roman" w:hAnsi="Times New Roman" w:cs="Times New Roman"/>
      <w:b/>
      <w:bCs/>
      <w:sz w:val="32"/>
      <w:szCs w:val="24"/>
      <w:u w:val="single"/>
      <w:lang w:eastAsia="ar-SA"/>
    </w:rPr>
  </w:style>
  <w:style w:type="paragraph" w:styleId="Subtitle">
    <w:name w:val="Subtitle"/>
    <w:basedOn w:val="Heading"/>
    <w:next w:val="BodyText"/>
    <w:link w:val="SubtitleChar"/>
    <w:qFormat/>
    <w:rsid w:val="00180E2A"/>
    <w:pPr>
      <w:jc w:val="center"/>
    </w:pPr>
    <w:rPr>
      <w:i/>
      <w:iCs/>
    </w:rPr>
  </w:style>
  <w:style w:type="character" w:customStyle="1" w:styleId="SubtitleChar">
    <w:name w:val="Subtitle Char"/>
    <w:basedOn w:val="DefaultParagraphFont"/>
    <w:link w:val="Subtitle"/>
    <w:rsid w:val="00180E2A"/>
    <w:rPr>
      <w:rFonts w:ascii="Arial" w:eastAsia="Microsoft YaHei" w:hAnsi="Arial" w:cs="Mangal"/>
      <w:i/>
      <w:iCs/>
      <w:sz w:val="28"/>
      <w:szCs w:val="28"/>
      <w:lang w:eastAsia="ar-SA"/>
    </w:rPr>
  </w:style>
  <w:style w:type="paragraph" w:styleId="BodyTextIndent3">
    <w:name w:val="Body Text Indent 3"/>
    <w:basedOn w:val="Normal"/>
    <w:link w:val="BodyTextIndent3Char"/>
    <w:rsid w:val="00180E2A"/>
    <w:pPr>
      <w:ind w:left="990"/>
    </w:pPr>
    <w:rPr>
      <w:rFonts w:ascii="Arial" w:hAnsi="Arial" w:cs="Arial"/>
      <w:color w:val="000000"/>
    </w:rPr>
  </w:style>
  <w:style w:type="character" w:customStyle="1" w:styleId="BodyTextIndent3Char">
    <w:name w:val="Body Text Indent 3 Char"/>
    <w:basedOn w:val="DefaultParagraphFont"/>
    <w:link w:val="BodyTextIndent3"/>
    <w:rsid w:val="00180E2A"/>
    <w:rPr>
      <w:rFonts w:ascii="Arial" w:eastAsia="Times New Roman" w:hAnsi="Arial" w:cs="Arial"/>
      <w:color w:val="000000"/>
      <w:sz w:val="24"/>
      <w:szCs w:val="24"/>
      <w:lang w:eastAsia="ar-SA"/>
    </w:rPr>
  </w:style>
  <w:style w:type="paragraph" w:styleId="BodyTextIndent">
    <w:name w:val="Body Text Indent"/>
    <w:basedOn w:val="Normal"/>
    <w:link w:val="BodyTextIndentChar"/>
    <w:rsid w:val="00180E2A"/>
    <w:pPr>
      <w:ind w:left="1080"/>
    </w:pPr>
  </w:style>
  <w:style w:type="character" w:customStyle="1" w:styleId="BodyTextIndentChar">
    <w:name w:val="Body Text Indent Char"/>
    <w:basedOn w:val="DefaultParagraphFont"/>
    <w:link w:val="BodyTextIndent"/>
    <w:rsid w:val="00180E2A"/>
    <w:rPr>
      <w:rFonts w:ascii="Times New Roman" w:eastAsia="Times New Roman" w:hAnsi="Times New Roman" w:cs="Times New Roman"/>
      <w:sz w:val="24"/>
      <w:szCs w:val="24"/>
      <w:lang w:eastAsia="ar-SA"/>
    </w:rPr>
  </w:style>
  <w:style w:type="paragraph" w:styleId="BodyTextIndent2">
    <w:name w:val="Body Text Indent 2"/>
    <w:basedOn w:val="Normal"/>
    <w:link w:val="BodyTextIndent2Char"/>
    <w:rsid w:val="00180E2A"/>
    <w:pPr>
      <w:ind w:left="1080"/>
    </w:pPr>
    <w:rPr>
      <w:sz w:val="26"/>
    </w:rPr>
  </w:style>
  <w:style w:type="character" w:customStyle="1" w:styleId="BodyTextIndent2Char">
    <w:name w:val="Body Text Indent 2 Char"/>
    <w:basedOn w:val="DefaultParagraphFont"/>
    <w:link w:val="BodyTextIndent2"/>
    <w:rsid w:val="00180E2A"/>
    <w:rPr>
      <w:rFonts w:ascii="Times New Roman" w:eastAsia="Times New Roman" w:hAnsi="Times New Roman" w:cs="Times New Roman"/>
      <w:sz w:val="26"/>
      <w:szCs w:val="24"/>
      <w:lang w:eastAsia="ar-SA"/>
    </w:rPr>
  </w:style>
  <w:style w:type="paragraph" w:styleId="NormalWeb">
    <w:name w:val="Normal (Web)"/>
    <w:basedOn w:val="Normal"/>
    <w:rsid w:val="00180E2A"/>
    <w:pPr>
      <w:spacing w:before="280" w:after="280"/>
    </w:pPr>
    <w:rPr>
      <w:rFonts w:ascii="Arial Unicode MS" w:eastAsia="Arial Unicode MS" w:hAnsi="Arial Unicode MS" w:cs="Arial Unicode MS"/>
    </w:rPr>
  </w:style>
  <w:style w:type="paragraph" w:styleId="BodyText2">
    <w:name w:val="Body Text 2"/>
    <w:basedOn w:val="Normal"/>
    <w:link w:val="BodyText2Char"/>
    <w:rsid w:val="00180E2A"/>
    <w:rPr>
      <w:sz w:val="20"/>
    </w:rPr>
  </w:style>
  <w:style w:type="character" w:customStyle="1" w:styleId="BodyText2Char">
    <w:name w:val="Body Text 2 Char"/>
    <w:basedOn w:val="DefaultParagraphFont"/>
    <w:link w:val="BodyText2"/>
    <w:rsid w:val="00180E2A"/>
    <w:rPr>
      <w:rFonts w:ascii="Times New Roman" w:eastAsia="Times New Roman" w:hAnsi="Times New Roman" w:cs="Times New Roman"/>
      <w:sz w:val="20"/>
      <w:szCs w:val="24"/>
      <w:lang w:eastAsia="ar-SA"/>
    </w:rPr>
  </w:style>
  <w:style w:type="paragraph" w:styleId="BodyText3">
    <w:name w:val="Body Text 3"/>
    <w:basedOn w:val="Normal"/>
    <w:link w:val="BodyText3Char"/>
    <w:rsid w:val="00180E2A"/>
    <w:rPr>
      <w:sz w:val="18"/>
    </w:rPr>
  </w:style>
  <w:style w:type="character" w:customStyle="1" w:styleId="BodyText3Char">
    <w:name w:val="Body Text 3 Char"/>
    <w:basedOn w:val="DefaultParagraphFont"/>
    <w:link w:val="BodyText3"/>
    <w:rsid w:val="00180E2A"/>
    <w:rPr>
      <w:rFonts w:ascii="Times New Roman" w:eastAsia="Times New Roman" w:hAnsi="Times New Roman" w:cs="Times New Roman"/>
      <w:sz w:val="18"/>
      <w:szCs w:val="24"/>
      <w:lang w:eastAsia="ar-SA"/>
    </w:rPr>
  </w:style>
  <w:style w:type="paragraph" w:styleId="Header">
    <w:name w:val="header"/>
    <w:basedOn w:val="Normal"/>
    <w:link w:val="HeaderChar"/>
    <w:rsid w:val="00180E2A"/>
    <w:pPr>
      <w:tabs>
        <w:tab w:val="center" w:pos="4320"/>
        <w:tab w:val="right" w:pos="8640"/>
      </w:tabs>
    </w:pPr>
  </w:style>
  <w:style w:type="character" w:customStyle="1" w:styleId="HeaderChar">
    <w:name w:val="Header Char"/>
    <w:basedOn w:val="DefaultParagraphFont"/>
    <w:link w:val="Header"/>
    <w:rsid w:val="00180E2A"/>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180E2A"/>
    <w:pPr>
      <w:tabs>
        <w:tab w:val="center" w:pos="4320"/>
        <w:tab w:val="right" w:pos="8640"/>
      </w:tabs>
    </w:pPr>
  </w:style>
  <w:style w:type="character" w:customStyle="1" w:styleId="FooterChar">
    <w:name w:val="Footer Char"/>
    <w:basedOn w:val="DefaultParagraphFont"/>
    <w:link w:val="Footer"/>
    <w:uiPriority w:val="99"/>
    <w:rsid w:val="00180E2A"/>
    <w:rPr>
      <w:rFonts w:ascii="Times New Roman" w:eastAsia="Times New Roman" w:hAnsi="Times New Roman" w:cs="Times New Roman"/>
      <w:sz w:val="24"/>
      <w:szCs w:val="24"/>
      <w:lang w:eastAsia="ar-SA"/>
    </w:rPr>
  </w:style>
  <w:style w:type="paragraph" w:customStyle="1" w:styleId="Framecontents">
    <w:name w:val="Frame contents"/>
    <w:basedOn w:val="BodyText"/>
    <w:rsid w:val="00180E2A"/>
  </w:style>
  <w:style w:type="paragraph" w:customStyle="1" w:styleId="TableContents">
    <w:name w:val="Table Contents"/>
    <w:basedOn w:val="Normal"/>
    <w:rsid w:val="00180E2A"/>
    <w:pPr>
      <w:suppressLineNumbers/>
    </w:pPr>
  </w:style>
  <w:style w:type="paragraph" w:customStyle="1" w:styleId="TableHeading">
    <w:name w:val="Table Heading"/>
    <w:basedOn w:val="TableContents"/>
    <w:rsid w:val="00180E2A"/>
    <w:pPr>
      <w:jc w:val="center"/>
    </w:pPr>
    <w:rPr>
      <w:b/>
      <w:bCs/>
    </w:rPr>
  </w:style>
  <w:style w:type="paragraph" w:styleId="HTMLPreformatted">
    <w:name w:val="HTML Preformatted"/>
    <w:basedOn w:val="Normal"/>
    <w:link w:val="HTMLPreformattedChar"/>
    <w:uiPriority w:val="99"/>
    <w:semiHidden/>
    <w:unhideWhenUsed/>
    <w:rsid w:val="00180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80E2A"/>
    <w:rPr>
      <w:rFonts w:ascii="Courier New" w:eastAsia="Times New Roman" w:hAnsi="Courier New" w:cs="Courier New"/>
      <w:sz w:val="20"/>
      <w:szCs w:val="20"/>
    </w:rPr>
  </w:style>
  <w:style w:type="paragraph" w:styleId="ListParagraph">
    <w:name w:val="List Paragraph"/>
    <w:basedOn w:val="Normal"/>
    <w:uiPriority w:val="34"/>
    <w:qFormat/>
    <w:rsid w:val="00180E2A"/>
    <w:pPr>
      <w:ind w:left="720"/>
      <w:contextualSpacing/>
    </w:pPr>
  </w:style>
  <w:style w:type="character" w:styleId="Emphasis">
    <w:name w:val="Emphasis"/>
    <w:uiPriority w:val="20"/>
    <w:qFormat/>
    <w:rsid w:val="00180E2A"/>
    <w:rPr>
      <w:i/>
      <w:iCs/>
    </w:rPr>
  </w:style>
  <w:style w:type="character" w:styleId="HTMLCode">
    <w:name w:val="HTML Code"/>
    <w:uiPriority w:val="99"/>
    <w:semiHidden/>
    <w:unhideWhenUsed/>
    <w:rsid w:val="00180E2A"/>
    <w:rPr>
      <w:rFonts w:ascii="Courier New" w:eastAsia="Times New Roman" w:hAnsi="Courier New" w:cs="Courier New"/>
      <w:sz w:val="20"/>
      <w:szCs w:val="20"/>
    </w:rPr>
  </w:style>
  <w:style w:type="character" w:styleId="Hyperlink">
    <w:name w:val="Hyperlink"/>
    <w:unhideWhenUsed/>
    <w:rsid w:val="00180E2A"/>
    <w:rPr>
      <w:color w:val="0000FF"/>
      <w:u w:val="single"/>
    </w:rPr>
  </w:style>
  <w:style w:type="table" w:styleId="TableGrid">
    <w:name w:val="Table Grid"/>
    <w:basedOn w:val="TableNormal"/>
    <w:uiPriority w:val="39"/>
    <w:rsid w:val="00180E2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80E2A"/>
    <w:rPr>
      <w:rFonts w:ascii="Tahoma" w:hAnsi="Tahoma" w:cs="Tahoma"/>
      <w:sz w:val="16"/>
      <w:szCs w:val="16"/>
    </w:rPr>
  </w:style>
  <w:style w:type="character" w:customStyle="1" w:styleId="BalloonTextChar">
    <w:name w:val="Balloon Text Char"/>
    <w:basedOn w:val="DefaultParagraphFont"/>
    <w:link w:val="BalloonText"/>
    <w:uiPriority w:val="99"/>
    <w:semiHidden/>
    <w:rsid w:val="00180E2A"/>
    <w:rPr>
      <w:rFonts w:ascii="Tahoma" w:eastAsia="Times New Roman" w:hAnsi="Tahoma" w:cs="Tahoma"/>
      <w:sz w:val="16"/>
      <w:szCs w:val="16"/>
      <w:lang w:eastAsia="ar-SA"/>
    </w:rPr>
  </w:style>
  <w:style w:type="character" w:customStyle="1" w:styleId="a">
    <w:name w:val="a"/>
    <w:basedOn w:val="DefaultParagraphFont"/>
    <w:rsid w:val="00723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260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www.google.com"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www.xml101.com:8081/x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845</TotalTime>
  <Pages>26</Pages>
  <Words>2389</Words>
  <Characters>13619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ashishparte8298@gmail.com</cp:lastModifiedBy>
  <cp:revision>29</cp:revision>
  <cp:lastPrinted>2015-01-29T03:47:00Z</cp:lastPrinted>
  <dcterms:created xsi:type="dcterms:W3CDTF">2015-01-28T18:13:00Z</dcterms:created>
  <dcterms:modified xsi:type="dcterms:W3CDTF">2021-03-21T20:17:00Z</dcterms:modified>
</cp:coreProperties>
</file>